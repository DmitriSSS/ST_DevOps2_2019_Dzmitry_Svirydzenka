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943" w:rsidRPr="00D52E18" w:rsidRDefault="00E93943" w:rsidP="00100368">
      <w:pPr>
        <w:spacing w:line="240" w:lineRule="auto"/>
        <w:rPr>
          <w:rFonts w:ascii="Arial" w:hAnsi="Arial" w:cs="Arial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468"/>
      </w:tblGrid>
      <w:tr w:rsidR="00E93943" w:rsidRPr="00D52E18" w:rsidTr="0009526D">
        <w:trPr>
          <w:trHeight w:val="443"/>
        </w:trPr>
        <w:tc>
          <w:tcPr>
            <w:tcW w:w="9468" w:type="dxa"/>
            <w:shd w:val="clear" w:color="auto" w:fill="auto"/>
            <w:vAlign w:val="center"/>
          </w:tcPr>
          <w:p w:rsidR="00E93943" w:rsidRPr="00D52E18" w:rsidRDefault="00F313CC" w:rsidP="00100368">
            <w:pPr>
              <w:pStyle w:val="CompanyName"/>
              <w:snapToGrid w:val="0"/>
              <w:spacing w:line="240" w:lineRule="auto"/>
              <w:rPr>
                <w:rFonts w:ascii="Arial" w:eastAsia="Arial Black" w:hAnsi="Arial" w:cs="Arial"/>
              </w:rPr>
            </w:pPr>
            <w:r w:rsidRPr="00D52E18">
              <w:rPr>
                <w:rFonts w:ascii="Arial" w:hAnsi="Arial" w:cs="Arial"/>
              </w:rPr>
              <w:fldChar w:fldCharType="begin"/>
            </w:r>
            <w:r w:rsidR="00E93943" w:rsidRPr="00D52E18">
              <w:rPr>
                <w:rFonts w:ascii="Arial" w:hAnsi="Arial" w:cs="Arial"/>
              </w:rPr>
              <w:instrText xml:space="preserve"> DOCPROPERTY "Company"</w:instrText>
            </w:r>
            <w:r w:rsidRPr="00D52E18">
              <w:rPr>
                <w:rFonts w:ascii="Arial" w:hAnsi="Arial" w:cs="Arial"/>
              </w:rPr>
              <w:fldChar w:fldCharType="separate"/>
            </w:r>
            <w:r w:rsidR="00E93943" w:rsidRPr="00D52E18">
              <w:rPr>
                <w:rFonts w:ascii="Arial" w:hAnsi="Arial" w:cs="Arial"/>
              </w:rPr>
              <w:t>EPAM Systems</w:t>
            </w:r>
            <w:r w:rsidRPr="00D52E18">
              <w:rPr>
                <w:rFonts w:ascii="Arial" w:hAnsi="Arial" w:cs="Arial"/>
              </w:rPr>
              <w:fldChar w:fldCharType="end"/>
            </w:r>
            <w:r w:rsidR="00E93943" w:rsidRPr="00D52E18">
              <w:rPr>
                <w:rFonts w:ascii="Arial" w:eastAsia="Arial Black" w:hAnsi="Arial" w:cs="Arial"/>
              </w:rPr>
              <w:t xml:space="preserve">, </w:t>
            </w:r>
            <w:r w:rsidR="00E93943" w:rsidRPr="00D52E18">
              <w:rPr>
                <w:rFonts w:ascii="Arial" w:hAnsi="Arial" w:cs="Arial"/>
              </w:rPr>
              <w:t>RD</w:t>
            </w:r>
            <w:r w:rsidR="00E93943" w:rsidRPr="00D52E18">
              <w:rPr>
                <w:rFonts w:ascii="Arial" w:eastAsia="Arial Black" w:hAnsi="Arial" w:cs="Arial"/>
              </w:rPr>
              <w:t xml:space="preserve"> </w:t>
            </w:r>
            <w:r w:rsidR="00E93943" w:rsidRPr="00D52E18">
              <w:rPr>
                <w:rFonts w:ascii="Arial" w:hAnsi="Arial" w:cs="Arial"/>
              </w:rPr>
              <w:t>Dep</w:t>
            </w:r>
            <w:r w:rsidR="00E93943" w:rsidRPr="00D52E18">
              <w:rPr>
                <w:rFonts w:ascii="Arial" w:eastAsia="Arial Black" w:hAnsi="Arial" w:cs="Arial"/>
              </w:rPr>
              <w:t>.</w:t>
            </w:r>
          </w:p>
        </w:tc>
      </w:tr>
      <w:tr w:rsidR="00E93943" w:rsidRPr="00D52E18" w:rsidTr="0009526D">
        <w:trPr>
          <w:trHeight w:val="895"/>
        </w:trPr>
        <w:tc>
          <w:tcPr>
            <w:tcW w:w="9468" w:type="dxa"/>
            <w:shd w:val="clear" w:color="auto" w:fill="auto"/>
          </w:tcPr>
          <w:p w:rsidR="00E93943" w:rsidRPr="00D52E18" w:rsidRDefault="00E93943" w:rsidP="00100368">
            <w:pPr>
              <w:pStyle w:val="TitleSubject"/>
              <w:pBdr>
                <w:bottom w:val="none" w:sz="0" w:space="0" w:color="auto"/>
              </w:pBdr>
              <w:snapToGrid w:val="0"/>
              <w:spacing w:line="240" w:lineRule="auto"/>
              <w:rPr>
                <w:rFonts w:ascii="Arial" w:hAnsi="Arial" w:cs="Arial"/>
                <w:lang w:val="ru-RU"/>
              </w:rPr>
            </w:pPr>
          </w:p>
          <w:p w:rsidR="00E93943" w:rsidRPr="00D52E18" w:rsidRDefault="00E93943" w:rsidP="00100368">
            <w:pPr>
              <w:pStyle w:val="TitleSubject"/>
              <w:pBdr>
                <w:bottom w:val="none" w:sz="0" w:space="0" w:color="auto"/>
              </w:pBdr>
              <w:spacing w:line="240" w:lineRule="auto"/>
              <w:rPr>
                <w:rFonts w:ascii="Arial" w:eastAsia="Arial Black" w:hAnsi="Arial" w:cs="Arial"/>
                <w:lang w:val="ru-RU"/>
              </w:rPr>
            </w:pPr>
            <w:r w:rsidRPr="00D52E18">
              <w:rPr>
                <w:rFonts w:ascii="Arial" w:hAnsi="Arial" w:cs="Arial"/>
              </w:rPr>
              <w:t>MTN</w:t>
            </w:r>
            <w:r w:rsidRPr="00D52E18">
              <w:rPr>
                <w:rFonts w:ascii="Arial" w:eastAsia="Arial Black" w:hAnsi="Arial" w:cs="Arial"/>
                <w:lang w:val="ru-RU"/>
              </w:rPr>
              <w:t>.</w:t>
            </w:r>
            <w:r w:rsidRPr="00D52E18">
              <w:rPr>
                <w:rFonts w:ascii="Arial" w:hAnsi="Arial" w:cs="Arial"/>
              </w:rPr>
              <w:t>Win</w:t>
            </w:r>
            <w:r w:rsidRPr="00D52E18">
              <w:rPr>
                <w:rFonts w:ascii="Arial" w:eastAsia="Arial Black" w:hAnsi="Arial" w:cs="Arial"/>
                <w:lang w:val="ru-RU"/>
              </w:rPr>
              <w:t>.0</w:t>
            </w:r>
            <w:r w:rsidR="00E857FF" w:rsidRPr="00D52E18">
              <w:rPr>
                <w:rFonts w:ascii="Arial" w:eastAsia="Arial Black" w:hAnsi="Arial" w:cs="Arial"/>
                <w:lang w:val="ru-RU"/>
              </w:rPr>
              <w:t>1</w:t>
            </w:r>
          </w:p>
          <w:p w:rsidR="00E93943" w:rsidRPr="00D52E18" w:rsidRDefault="00E93943" w:rsidP="00100368">
            <w:pPr>
              <w:pStyle w:val="TitleSubject"/>
              <w:pBdr>
                <w:bottom w:val="none" w:sz="0" w:space="0" w:color="auto"/>
              </w:pBdr>
              <w:spacing w:line="240" w:lineRule="auto"/>
              <w:rPr>
                <w:rFonts w:ascii="Arial" w:eastAsia="Arial Black" w:hAnsi="Arial" w:cs="Arial"/>
                <w:lang w:val="ru-RU"/>
              </w:rPr>
            </w:pPr>
            <w:r w:rsidRPr="00D52E18">
              <w:rPr>
                <w:rFonts w:ascii="Arial" w:hAnsi="Arial" w:cs="Arial"/>
                <w:lang w:val="ru-RU"/>
              </w:rPr>
              <w:t>Основы</w:t>
            </w:r>
            <w:r w:rsidRPr="00D52E18">
              <w:rPr>
                <w:rFonts w:ascii="Arial" w:eastAsia="Arial Black" w:hAnsi="Arial" w:cs="Arial"/>
                <w:lang w:val="ru-RU"/>
              </w:rPr>
              <w:t xml:space="preserve"> </w:t>
            </w:r>
            <w:r w:rsidRPr="00D52E18">
              <w:rPr>
                <w:rFonts w:ascii="Arial" w:hAnsi="Arial" w:cs="Arial"/>
                <w:lang w:val="ru-RU"/>
              </w:rPr>
              <w:t>компьютерных</w:t>
            </w:r>
            <w:r w:rsidRPr="00D52E18">
              <w:rPr>
                <w:rFonts w:ascii="Arial" w:eastAsia="Arial Black" w:hAnsi="Arial" w:cs="Arial"/>
                <w:lang w:val="ru-RU"/>
              </w:rPr>
              <w:t xml:space="preserve"> </w:t>
            </w:r>
            <w:r w:rsidRPr="00D52E18">
              <w:rPr>
                <w:rFonts w:ascii="Arial" w:hAnsi="Arial" w:cs="Arial"/>
                <w:lang w:val="ru-RU"/>
              </w:rPr>
              <w:t>сетей</w:t>
            </w:r>
            <w:r w:rsidRPr="00D52E18">
              <w:rPr>
                <w:rFonts w:ascii="Arial" w:eastAsia="Arial Black" w:hAnsi="Arial" w:cs="Arial"/>
                <w:lang w:val="ru-RU"/>
              </w:rPr>
              <w:t>.</w:t>
            </w:r>
          </w:p>
          <w:p w:rsidR="00E93943" w:rsidRPr="00F56317" w:rsidRDefault="00F56317" w:rsidP="00100368">
            <w:pPr>
              <w:pStyle w:val="TitleSubject"/>
              <w:pBdr>
                <w:bottom w:val="none" w:sz="0" w:space="0" w:color="auto"/>
              </w:pBdr>
              <w:spacing w:line="240" w:lineRule="auto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Итоговое задание</w:t>
            </w:r>
          </w:p>
        </w:tc>
      </w:tr>
    </w:tbl>
    <w:p w:rsidR="00E93943" w:rsidRPr="00D52E18" w:rsidRDefault="00E93943" w:rsidP="00100368">
      <w:pPr>
        <w:pBdr>
          <w:bottom w:val="single" w:sz="24" w:space="0" w:color="000000"/>
        </w:pBdr>
        <w:spacing w:line="240" w:lineRule="auto"/>
        <w:rPr>
          <w:rFonts w:ascii="Arial" w:hAnsi="Arial" w:cs="Arial"/>
          <w:sz w:val="16"/>
          <w:szCs w:val="16"/>
          <w:lang w:val="ru-RU"/>
        </w:rPr>
      </w:pPr>
    </w:p>
    <w:p w:rsidR="00E93943" w:rsidRPr="00D52E18" w:rsidRDefault="00E93943" w:rsidP="00100368">
      <w:pPr>
        <w:spacing w:line="240" w:lineRule="auto"/>
        <w:rPr>
          <w:rFonts w:ascii="Arial" w:hAnsi="Arial" w:cs="Arial"/>
          <w:lang w:val="ru-RU"/>
        </w:rPr>
      </w:pPr>
    </w:p>
    <w:tbl>
      <w:tblPr>
        <w:tblW w:w="0" w:type="auto"/>
        <w:tblInd w:w="108" w:type="dxa"/>
        <w:tblLayout w:type="fixed"/>
        <w:tblCellMar>
          <w:top w:w="57" w:type="dxa"/>
        </w:tblCellMar>
        <w:tblLook w:val="0000" w:firstRow="0" w:lastRow="0" w:firstColumn="0" w:lastColumn="0" w:noHBand="0" w:noVBand="0"/>
      </w:tblPr>
      <w:tblGrid>
        <w:gridCol w:w="1519"/>
        <w:gridCol w:w="1998"/>
        <w:gridCol w:w="1643"/>
        <w:gridCol w:w="1428"/>
        <w:gridCol w:w="1432"/>
        <w:gridCol w:w="1395"/>
      </w:tblGrid>
      <w:tr w:rsidR="00E93943" w:rsidRPr="00D52E18" w:rsidTr="0009526D">
        <w:trPr>
          <w:cantSplit/>
        </w:trPr>
        <w:tc>
          <w:tcPr>
            <w:tcW w:w="941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ИСТОРИЯ ИЗМЕНЕНИЙ</w:t>
            </w:r>
          </w:p>
        </w:tc>
      </w:tr>
      <w:tr w:rsidR="00E93943" w:rsidRPr="00D52E18" w:rsidTr="0009526D">
        <w:tblPrEx>
          <w:tblCellMar>
            <w:top w:w="0" w:type="dxa"/>
          </w:tblCellMar>
        </w:tblPrEx>
        <w:trPr>
          <w:cantSplit/>
          <w:trHeight w:val="180"/>
        </w:trPr>
        <w:tc>
          <w:tcPr>
            <w:tcW w:w="15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Версия</w:t>
            </w:r>
            <w:proofErr w:type="spellEnd"/>
          </w:p>
        </w:tc>
        <w:tc>
          <w:tcPr>
            <w:tcW w:w="1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Описание</w:t>
            </w:r>
            <w:proofErr w:type="spellEnd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изменений</w:t>
            </w:r>
            <w:proofErr w:type="spellEnd"/>
          </w:p>
        </w:tc>
        <w:tc>
          <w:tcPr>
            <w:tcW w:w="16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Автор</w:t>
            </w:r>
            <w:proofErr w:type="spellEnd"/>
          </w:p>
        </w:tc>
        <w:tc>
          <w:tcPr>
            <w:tcW w:w="14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Дата</w:t>
            </w:r>
            <w:proofErr w:type="spellEnd"/>
          </w:p>
        </w:tc>
        <w:tc>
          <w:tcPr>
            <w:tcW w:w="2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Утверждено</w:t>
            </w:r>
            <w:proofErr w:type="spellEnd"/>
          </w:p>
        </w:tc>
      </w:tr>
      <w:tr w:rsidR="00E93943" w:rsidRPr="00D52E18" w:rsidTr="0009526D">
        <w:tblPrEx>
          <w:tblCellMar>
            <w:top w:w="0" w:type="dxa"/>
          </w:tblCellMar>
        </w:tblPrEx>
        <w:trPr>
          <w:cantSplit/>
          <w:trHeight w:val="180"/>
        </w:trPr>
        <w:tc>
          <w:tcPr>
            <w:tcW w:w="15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9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6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Имя</w:t>
            </w:r>
            <w:proofErr w:type="spellEnd"/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D52E18">
              <w:rPr>
                <w:rFonts w:ascii="Arial" w:hAnsi="Arial" w:cs="Arial"/>
                <w:b/>
                <w:bCs/>
                <w:sz w:val="16"/>
                <w:szCs w:val="16"/>
              </w:rPr>
              <w:t>Дата</w:t>
            </w:r>
            <w:proofErr w:type="spellEnd"/>
          </w:p>
        </w:tc>
      </w:tr>
      <w:tr w:rsidR="00E93943" w:rsidRPr="00D52E18" w:rsidTr="0009526D">
        <w:tblPrEx>
          <w:tblCellMar>
            <w:top w:w="0" w:type="dxa"/>
          </w:tblCellMar>
        </w:tblPrEx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52E18">
              <w:rPr>
                <w:rFonts w:ascii="Arial" w:hAnsi="Arial" w:cs="Arial"/>
                <w:sz w:val="16"/>
                <w:szCs w:val="16"/>
              </w:rPr>
              <w:t>0.1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52E18">
              <w:rPr>
                <w:rFonts w:ascii="Arial" w:hAnsi="Arial" w:cs="Arial"/>
                <w:sz w:val="16"/>
                <w:szCs w:val="16"/>
                <w:lang w:val="ru-RU"/>
              </w:rPr>
              <w:t>Исходная  версия</w:t>
            </w:r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52E18">
              <w:rPr>
                <w:rFonts w:ascii="Arial" w:hAnsi="Arial" w:cs="Arial"/>
                <w:sz w:val="16"/>
                <w:szCs w:val="16"/>
                <w:lang w:val="ru-RU"/>
              </w:rPr>
              <w:t>Александр Прощеряков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52E18">
              <w:rPr>
                <w:rFonts w:ascii="Arial" w:hAnsi="Arial" w:cs="Arial"/>
                <w:sz w:val="16"/>
                <w:szCs w:val="16"/>
                <w:lang w:val="ru-RU"/>
              </w:rPr>
              <w:t>30-09-2011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93943" w:rsidRPr="00D52E18" w:rsidRDefault="00E93943" w:rsidP="00100368">
            <w:pPr>
              <w:snapToGrid w:val="0"/>
              <w:spacing w:line="240" w:lineRule="auto"/>
              <w:ind w:firstLine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E93943" w:rsidRPr="00D52E18" w:rsidRDefault="00E93943" w:rsidP="00100368">
      <w:pPr>
        <w:spacing w:line="240" w:lineRule="auto"/>
        <w:rPr>
          <w:rFonts w:ascii="Arial" w:hAnsi="Arial" w:cs="Arial"/>
          <w:lang w:val="ru-RU"/>
        </w:rPr>
      </w:pPr>
    </w:p>
    <w:p w:rsidR="00E93943" w:rsidRDefault="00E93943" w:rsidP="00100368">
      <w:pPr>
        <w:spacing w:line="240" w:lineRule="auto"/>
        <w:rPr>
          <w:rFonts w:ascii="Arial" w:hAnsi="Arial" w:cs="Arial"/>
          <w:lang w:val="ru-RU"/>
        </w:rPr>
      </w:pPr>
    </w:p>
    <w:p w:rsidR="00D85EE8" w:rsidRPr="00D85EE8" w:rsidRDefault="004116AB" w:rsidP="00100368">
      <w:pPr>
        <w:spacing w:line="240" w:lineRule="auto"/>
        <w:ind w:left="360"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lang w:val="ru-RU"/>
        </w:rPr>
        <w:br w:type="page"/>
      </w:r>
      <w:r w:rsidR="00D85EE8" w:rsidRPr="00D85EE8">
        <w:rPr>
          <w:rFonts w:ascii="Arial" w:hAnsi="Arial" w:cs="Arial"/>
          <w:b/>
          <w:sz w:val="24"/>
          <w:szCs w:val="24"/>
          <w:lang w:val="ru-RU"/>
        </w:rPr>
        <w:lastRenderedPageBreak/>
        <w:t>Итоговое задание</w:t>
      </w:r>
    </w:p>
    <w:p w:rsidR="005D25BF" w:rsidRDefault="00100368" w:rsidP="00100368">
      <w:pPr>
        <w:numPr>
          <w:ilvl w:val="0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ED0CEB" wp14:editId="4009339A">
            <wp:simplePos x="0" y="0"/>
            <wp:positionH relativeFrom="column">
              <wp:posOffset>0</wp:posOffset>
            </wp:positionH>
            <wp:positionV relativeFrom="paragraph">
              <wp:posOffset>382270</wp:posOffset>
            </wp:positionV>
            <wp:extent cx="5941060" cy="452818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>Создайте три виртуальные машины со стандартными параметрами (</w:t>
      </w:r>
      <w:r w:rsidR="0042330B" w:rsidRPr="00A63129">
        <w:rPr>
          <w:rFonts w:ascii="Arial" w:hAnsi="Arial" w:cs="Arial"/>
          <w:sz w:val="24"/>
          <w:szCs w:val="24"/>
        </w:rPr>
        <w:t>VM</w:t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1, </w:t>
      </w:r>
      <w:r w:rsidR="0042330B" w:rsidRPr="00A63129">
        <w:rPr>
          <w:rFonts w:ascii="Arial" w:hAnsi="Arial" w:cs="Arial"/>
          <w:sz w:val="24"/>
          <w:szCs w:val="24"/>
        </w:rPr>
        <w:t>VM</w:t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2, </w:t>
      </w:r>
      <w:r w:rsidR="0042330B" w:rsidRPr="00A63129">
        <w:rPr>
          <w:rFonts w:ascii="Arial" w:hAnsi="Arial" w:cs="Arial"/>
          <w:sz w:val="24"/>
          <w:szCs w:val="24"/>
        </w:rPr>
        <w:t>VM</w:t>
      </w:r>
      <w:r w:rsidR="0042330B" w:rsidRPr="00A63129">
        <w:rPr>
          <w:rFonts w:ascii="Arial" w:hAnsi="Arial" w:cs="Arial"/>
          <w:sz w:val="24"/>
          <w:szCs w:val="24"/>
          <w:lang w:val="ru-RU"/>
        </w:rPr>
        <w:t>3)</w:t>
      </w:r>
    </w:p>
    <w:p w:rsidR="00B05FB8" w:rsidRPr="00A63129" w:rsidRDefault="00B05FB8" w:rsidP="00100368">
      <w:pPr>
        <w:spacing w:line="240" w:lineRule="auto"/>
        <w:ind w:left="360" w:firstLine="0"/>
        <w:rPr>
          <w:rFonts w:ascii="Arial" w:hAnsi="Arial" w:cs="Arial"/>
          <w:sz w:val="24"/>
          <w:szCs w:val="24"/>
          <w:lang w:val="ru-RU"/>
        </w:rPr>
      </w:pPr>
    </w:p>
    <w:p w:rsidR="0042330B" w:rsidRPr="00A63129" w:rsidRDefault="0042330B" w:rsidP="00100368">
      <w:pPr>
        <w:numPr>
          <w:ilvl w:val="0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 w:rsidRPr="00A63129">
        <w:rPr>
          <w:rFonts w:ascii="Arial" w:hAnsi="Arial" w:cs="Arial"/>
          <w:sz w:val="24"/>
          <w:szCs w:val="24"/>
          <w:lang w:val="ru-RU"/>
        </w:rPr>
        <w:t>Настройте виртуальные сети</w:t>
      </w:r>
    </w:p>
    <w:p w:rsidR="0042330B" w:rsidRDefault="00100368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C126D7" wp14:editId="7D8C3D18">
            <wp:simplePos x="0" y="0"/>
            <wp:positionH relativeFrom="column">
              <wp:posOffset>5715</wp:posOffset>
            </wp:positionH>
            <wp:positionV relativeFrom="paragraph">
              <wp:posOffset>238760</wp:posOffset>
            </wp:positionV>
            <wp:extent cx="5941060" cy="334200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Между </w:t>
      </w:r>
      <w:proofErr w:type="spellStart"/>
      <w:r w:rsidR="0042330B" w:rsidRPr="00A63129">
        <w:rPr>
          <w:rFonts w:ascii="Arial" w:hAnsi="Arial" w:cs="Arial"/>
          <w:sz w:val="24"/>
          <w:szCs w:val="24"/>
          <w:lang w:val="ru-RU"/>
        </w:rPr>
        <w:t>хостовой</w:t>
      </w:r>
      <w:proofErr w:type="spellEnd"/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 ОС и </w:t>
      </w:r>
      <w:r w:rsidR="0042330B" w:rsidRPr="00A63129">
        <w:rPr>
          <w:rFonts w:ascii="Arial" w:hAnsi="Arial" w:cs="Arial"/>
          <w:sz w:val="24"/>
          <w:szCs w:val="24"/>
        </w:rPr>
        <w:t>VM</w:t>
      </w:r>
      <w:r w:rsidR="0042330B" w:rsidRPr="00A63129">
        <w:rPr>
          <w:rFonts w:ascii="Arial" w:hAnsi="Arial" w:cs="Arial"/>
          <w:sz w:val="24"/>
          <w:szCs w:val="24"/>
          <w:lang w:val="ru-RU"/>
        </w:rPr>
        <w:t>2 – сеть класса В</w:t>
      </w:r>
    </w:p>
    <w:p w:rsidR="0042330B" w:rsidRDefault="00042D38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BFE6BA5" wp14:editId="03255A4A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5941060" cy="334200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>Между тремя виртуальными машинами – сеть класса С</w:t>
      </w:r>
    </w:p>
    <w:p w:rsidR="00100368" w:rsidRPr="00A63129" w:rsidRDefault="00100368" w:rsidP="00100368">
      <w:pPr>
        <w:spacing w:line="240" w:lineRule="auto"/>
        <w:ind w:firstLine="0"/>
        <w:rPr>
          <w:rFonts w:ascii="Arial" w:hAnsi="Arial" w:cs="Arial"/>
          <w:sz w:val="24"/>
          <w:szCs w:val="24"/>
          <w:lang w:val="ru-RU"/>
        </w:rPr>
      </w:pPr>
    </w:p>
    <w:p w:rsidR="0042330B" w:rsidRDefault="00837B16" w:rsidP="00100368">
      <w:pPr>
        <w:numPr>
          <w:ilvl w:val="0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21BA63" wp14:editId="46955903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941060" cy="356489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Установите на </w:t>
      </w:r>
      <w:r w:rsidR="0042330B" w:rsidRPr="00A63129">
        <w:rPr>
          <w:rFonts w:ascii="Arial" w:hAnsi="Arial" w:cs="Arial"/>
          <w:sz w:val="24"/>
          <w:szCs w:val="24"/>
        </w:rPr>
        <w:t>VM</w:t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1 </w:t>
      </w:r>
      <w:r w:rsidR="0042330B" w:rsidRPr="00A63129">
        <w:rPr>
          <w:rFonts w:ascii="Arial" w:hAnsi="Arial" w:cs="Arial"/>
          <w:sz w:val="24"/>
          <w:szCs w:val="24"/>
        </w:rPr>
        <w:t>DHCP</w:t>
      </w:r>
      <w:r w:rsidR="0042330B" w:rsidRPr="00A63129">
        <w:rPr>
          <w:rFonts w:ascii="Arial" w:hAnsi="Arial" w:cs="Arial"/>
          <w:sz w:val="24"/>
          <w:szCs w:val="24"/>
          <w:lang w:val="ru-RU"/>
        </w:rPr>
        <w:t>-сервер.</w:t>
      </w:r>
    </w:p>
    <w:p w:rsidR="00837B16" w:rsidRDefault="00837B16">
      <w:pPr>
        <w:widowControl/>
        <w:suppressAutoHyphens w:val="0"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42330B" w:rsidRDefault="00837B16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D73BE8" wp14:editId="577503BF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5941060" cy="356489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Выделите область адресов класса С </w:t>
      </w:r>
      <w:proofErr w:type="spellStart"/>
      <w:r w:rsidR="0042330B" w:rsidRPr="00A63129">
        <w:rPr>
          <w:rFonts w:ascii="Arial" w:hAnsi="Arial" w:cs="Arial"/>
          <w:sz w:val="24"/>
          <w:szCs w:val="24"/>
          <w:lang w:val="ru-RU"/>
        </w:rPr>
        <w:t>с</w:t>
      </w:r>
      <w:proofErr w:type="spellEnd"/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 диапазоном адресов 10</w:t>
      </w:r>
    </w:p>
    <w:p w:rsidR="00837B16" w:rsidRPr="00A63129" w:rsidRDefault="00837B16" w:rsidP="00837B16">
      <w:pPr>
        <w:spacing w:line="240" w:lineRule="auto"/>
        <w:ind w:left="360" w:firstLine="0"/>
        <w:rPr>
          <w:rFonts w:ascii="Arial" w:hAnsi="Arial" w:cs="Arial"/>
          <w:sz w:val="24"/>
          <w:szCs w:val="24"/>
          <w:lang w:val="ru-RU"/>
        </w:rPr>
      </w:pPr>
    </w:p>
    <w:p w:rsidR="0042330B" w:rsidRPr="005E0B50" w:rsidRDefault="005E0B50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0AAA95" wp14:editId="53B26A7C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5941060" cy="356489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>Зарезервируйте</w:t>
      </w:r>
      <w:r w:rsidR="0042330B" w:rsidRPr="00A63129">
        <w:rPr>
          <w:rFonts w:ascii="Arial" w:hAnsi="Arial" w:cs="Arial"/>
          <w:sz w:val="24"/>
          <w:szCs w:val="24"/>
        </w:rPr>
        <w:t xml:space="preserve"> </w:t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адрес для </w:t>
      </w:r>
      <w:r w:rsidR="00310435">
        <w:rPr>
          <w:rFonts w:ascii="Arial" w:hAnsi="Arial" w:cs="Arial"/>
          <w:sz w:val="24"/>
          <w:szCs w:val="24"/>
        </w:rPr>
        <w:t>VM2</w:t>
      </w:r>
    </w:p>
    <w:p w:rsidR="002F7170" w:rsidRDefault="002F7170">
      <w:pPr>
        <w:widowControl/>
        <w:suppressAutoHyphens w:val="0"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42330B" w:rsidRDefault="00570B83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527B702" wp14:editId="6F4D3E2D">
            <wp:simplePos x="0" y="0"/>
            <wp:positionH relativeFrom="column">
              <wp:posOffset>0</wp:posOffset>
            </wp:positionH>
            <wp:positionV relativeFrom="paragraph">
              <wp:posOffset>387985</wp:posOffset>
            </wp:positionV>
            <wp:extent cx="5941060" cy="35648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Настройте </w:t>
      </w:r>
      <w:r w:rsidR="0042330B" w:rsidRPr="00A63129">
        <w:rPr>
          <w:rFonts w:ascii="Arial" w:hAnsi="Arial" w:cs="Arial"/>
          <w:sz w:val="24"/>
          <w:szCs w:val="24"/>
        </w:rPr>
        <w:t>MAC</w:t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 – фильтрацию адресов, разрешив подключение только </w:t>
      </w:r>
      <w:r w:rsidR="00310435">
        <w:rPr>
          <w:rFonts w:ascii="Arial" w:hAnsi="Arial" w:cs="Arial"/>
          <w:sz w:val="24"/>
          <w:szCs w:val="24"/>
          <w:lang w:val="ru-RU"/>
        </w:rPr>
        <w:t xml:space="preserve">имеющимся </w:t>
      </w:r>
      <w:r w:rsidR="0042330B" w:rsidRPr="00A63129">
        <w:rPr>
          <w:rFonts w:ascii="Arial" w:hAnsi="Arial" w:cs="Arial"/>
          <w:sz w:val="24"/>
          <w:szCs w:val="24"/>
          <w:lang w:val="ru-RU"/>
        </w:rPr>
        <w:t>виртуальным машинам.</w:t>
      </w:r>
    </w:p>
    <w:p w:rsidR="002F7170" w:rsidRDefault="002F7170" w:rsidP="002F7170">
      <w:pPr>
        <w:pStyle w:val="afc"/>
        <w:rPr>
          <w:rFonts w:ascii="Arial" w:hAnsi="Arial" w:cs="Arial"/>
          <w:sz w:val="24"/>
          <w:szCs w:val="24"/>
          <w:lang w:val="ru-RU"/>
        </w:rPr>
      </w:pPr>
    </w:p>
    <w:p w:rsidR="0042330B" w:rsidRDefault="0042330B" w:rsidP="00100368">
      <w:pPr>
        <w:numPr>
          <w:ilvl w:val="0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 w:rsidRPr="00A63129">
        <w:rPr>
          <w:rFonts w:ascii="Arial" w:hAnsi="Arial" w:cs="Arial"/>
          <w:sz w:val="24"/>
          <w:szCs w:val="24"/>
          <w:lang w:val="ru-RU"/>
        </w:rPr>
        <w:t xml:space="preserve">Добавьте на </w:t>
      </w:r>
      <w:r w:rsidRPr="00A63129">
        <w:rPr>
          <w:rFonts w:ascii="Arial" w:hAnsi="Arial" w:cs="Arial"/>
          <w:sz w:val="24"/>
          <w:szCs w:val="24"/>
        </w:rPr>
        <w:t>VM</w:t>
      </w:r>
      <w:r w:rsidRPr="00FE2331">
        <w:rPr>
          <w:rFonts w:ascii="Arial" w:hAnsi="Arial" w:cs="Arial"/>
          <w:sz w:val="24"/>
          <w:szCs w:val="24"/>
          <w:lang w:val="ru-RU"/>
        </w:rPr>
        <w:t xml:space="preserve">2 </w:t>
      </w:r>
      <w:r w:rsidRPr="00A63129">
        <w:rPr>
          <w:rFonts w:ascii="Arial" w:hAnsi="Arial" w:cs="Arial"/>
          <w:sz w:val="24"/>
          <w:szCs w:val="24"/>
          <w:lang w:val="ru-RU"/>
        </w:rPr>
        <w:t>роль маршрутизации</w:t>
      </w:r>
    </w:p>
    <w:p w:rsidR="00FE2331" w:rsidRPr="00A63129" w:rsidRDefault="00FE2331" w:rsidP="00FE2331">
      <w:pPr>
        <w:spacing w:line="240" w:lineRule="auto"/>
        <w:ind w:firstLine="0"/>
        <w:rPr>
          <w:rFonts w:ascii="Arial" w:hAnsi="Arial" w:cs="Arial"/>
          <w:sz w:val="24"/>
          <w:szCs w:val="24"/>
          <w:lang w:val="ru-RU"/>
        </w:rPr>
      </w:pPr>
    </w:p>
    <w:p w:rsidR="00A63129" w:rsidRDefault="00D61B4B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50A37D2" wp14:editId="3F4A98A3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941060" cy="3230880"/>
            <wp:effectExtent l="0" t="0" r="2540" b="762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129" w:rsidRPr="00A63129">
        <w:rPr>
          <w:rFonts w:ascii="Arial" w:hAnsi="Arial" w:cs="Arial"/>
          <w:sz w:val="24"/>
          <w:szCs w:val="24"/>
          <w:lang w:val="ru-RU"/>
        </w:rPr>
        <w:t xml:space="preserve">Уберите из настроек </w:t>
      </w:r>
      <w:r w:rsidR="00A63129" w:rsidRPr="00A63129">
        <w:rPr>
          <w:rFonts w:ascii="Arial" w:hAnsi="Arial" w:cs="Arial"/>
          <w:sz w:val="24"/>
          <w:szCs w:val="24"/>
        </w:rPr>
        <w:t>TCP</w:t>
      </w:r>
      <w:r w:rsidR="00A63129" w:rsidRPr="00A63129">
        <w:rPr>
          <w:rFonts w:ascii="Arial" w:hAnsi="Arial" w:cs="Arial"/>
          <w:sz w:val="24"/>
          <w:szCs w:val="24"/>
          <w:lang w:val="ru-RU"/>
        </w:rPr>
        <w:t>/</w:t>
      </w:r>
      <w:r w:rsidR="00A63129" w:rsidRPr="00A63129">
        <w:rPr>
          <w:rFonts w:ascii="Arial" w:hAnsi="Arial" w:cs="Arial"/>
          <w:sz w:val="24"/>
          <w:szCs w:val="24"/>
        </w:rPr>
        <w:t>IP</w:t>
      </w:r>
      <w:r w:rsidR="00A63129" w:rsidRPr="00A63129">
        <w:rPr>
          <w:rFonts w:ascii="Arial" w:hAnsi="Arial" w:cs="Arial"/>
          <w:sz w:val="24"/>
          <w:szCs w:val="24"/>
          <w:lang w:val="ru-RU"/>
        </w:rPr>
        <w:t xml:space="preserve"> шлюз по умолчанию</w:t>
      </w:r>
    </w:p>
    <w:p w:rsidR="00D61B4B" w:rsidRDefault="00D61B4B">
      <w:pPr>
        <w:widowControl/>
        <w:suppressAutoHyphens w:val="0"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42330B" w:rsidRDefault="00D61B4B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5F08758" wp14:editId="1F2FF739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1060" cy="3230880"/>
            <wp:effectExtent l="0" t="0" r="254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Настройте статическую маршрутизацию между </w:t>
      </w:r>
      <w:r w:rsidR="0042330B" w:rsidRPr="00A63129">
        <w:rPr>
          <w:rFonts w:ascii="Arial" w:hAnsi="Arial" w:cs="Arial"/>
          <w:sz w:val="24"/>
          <w:szCs w:val="24"/>
        </w:rPr>
        <w:t>VM</w:t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3 и </w:t>
      </w:r>
      <w:proofErr w:type="spellStart"/>
      <w:r w:rsidR="0042330B" w:rsidRPr="00A63129">
        <w:rPr>
          <w:rFonts w:ascii="Arial" w:hAnsi="Arial" w:cs="Arial"/>
          <w:sz w:val="24"/>
          <w:szCs w:val="24"/>
          <w:lang w:val="ru-RU"/>
        </w:rPr>
        <w:t>хостовой</w:t>
      </w:r>
      <w:proofErr w:type="spellEnd"/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 ОС.</w:t>
      </w:r>
    </w:p>
    <w:p w:rsidR="00D61B4B" w:rsidRDefault="00D61B4B">
      <w:pPr>
        <w:widowControl/>
        <w:suppressAutoHyphens w:val="0"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</w:p>
    <w:p w:rsidR="0042330B" w:rsidRDefault="00D61B4B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C289993" wp14:editId="1D7F2A81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941060" cy="3342005"/>
            <wp:effectExtent l="0" t="0" r="254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129" w:rsidRPr="00A63129">
        <w:rPr>
          <w:rFonts w:ascii="Arial" w:hAnsi="Arial" w:cs="Arial"/>
          <w:sz w:val="24"/>
          <w:szCs w:val="24"/>
          <w:lang w:val="ru-RU"/>
        </w:rPr>
        <w:t xml:space="preserve">Проследите маршрут с помощью </w:t>
      </w:r>
      <w:r w:rsidR="00A63129" w:rsidRPr="00A63129">
        <w:rPr>
          <w:rFonts w:ascii="Arial" w:hAnsi="Arial" w:cs="Arial"/>
          <w:sz w:val="24"/>
          <w:szCs w:val="24"/>
        </w:rPr>
        <w:t>tracert</w:t>
      </w:r>
      <w:r w:rsidR="00A63129" w:rsidRPr="00A63129">
        <w:rPr>
          <w:rFonts w:ascii="Arial" w:hAnsi="Arial" w:cs="Arial"/>
          <w:sz w:val="24"/>
          <w:szCs w:val="24"/>
          <w:lang w:val="ru-RU"/>
        </w:rPr>
        <w:t>.</w:t>
      </w:r>
    </w:p>
    <w:p w:rsidR="00D61B4B" w:rsidRDefault="00D61B4B">
      <w:pPr>
        <w:widowControl/>
        <w:suppressAutoHyphens w:val="0"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D61B4B" w:rsidRPr="00A63129" w:rsidRDefault="00D61B4B" w:rsidP="00D61B4B">
      <w:pPr>
        <w:spacing w:line="240" w:lineRule="auto"/>
        <w:ind w:firstLine="0"/>
        <w:rPr>
          <w:rFonts w:ascii="Arial" w:hAnsi="Arial" w:cs="Arial"/>
          <w:sz w:val="24"/>
          <w:szCs w:val="24"/>
          <w:lang w:val="ru-RU"/>
        </w:rPr>
      </w:pPr>
    </w:p>
    <w:p w:rsidR="00A63129" w:rsidRPr="00A63129" w:rsidRDefault="00A63129" w:rsidP="00100368">
      <w:pPr>
        <w:numPr>
          <w:ilvl w:val="0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 w:rsidRPr="00A63129">
        <w:rPr>
          <w:rFonts w:ascii="Arial" w:hAnsi="Arial" w:cs="Arial"/>
          <w:sz w:val="24"/>
          <w:szCs w:val="24"/>
          <w:lang w:val="ru-RU"/>
        </w:rPr>
        <w:t>Откройте общий доступ к папке</w:t>
      </w:r>
    </w:p>
    <w:p w:rsidR="0042330B" w:rsidRDefault="00D61B4B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940E9CB" wp14:editId="3FC97F89">
            <wp:simplePos x="0" y="0"/>
            <wp:positionH relativeFrom="column">
              <wp:posOffset>0</wp:posOffset>
            </wp:positionH>
            <wp:positionV relativeFrom="paragraph">
              <wp:posOffset>212725</wp:posOffset>
            </wp:positionV>
            <wp:extent cx="5941060" cy="3342005"/>
            <wp:effectExtent l="0" t="0" r="254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Создайте на </w:t>
      </w:r>
      <w:r w:rsidR="0042330B" w:rsidRPr="00A63129">
        <w:rPr>
          <w:rFonts w:ascii="Arial" w:hAnsi="Arial" w:cs="Arial"/>
          <w:sz w:val="24"/>
          <w:szCs w:val="24"/>
        </w:rPr>
        <w:t>VM</w:t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3 </w:t>
      </w:r>
      <w:r w:rsidR="0007333B">
        <w:rPr>
          <w:rFonts w:ascii="Arial" w:hAnsi="Arial" w:cs="Arial"/>
          <w:sz w:val="24"/>
          <w:szCs w:val="24"/>
          <w:lang w:val="ru-RU"/>
        </w:rPr>
        <w:t xml:space="preserve">локальную </w:t>
      </w:r>
      <w:r w:rsidR="0042330B" w:rsidRPr="00A63129">
        <w:rPr>
          <w:rFonts w:ascii="Arial" w:hAnsi="Arial" w:cs="Arial"/>
          <w:sz w:val="24"/>
          <w:szCs w:val="24"/>
          <w:lang w:val="ru-RU"/>
        </w:rPr>
        <w:t>учётную запись нового пользователя.</w:t>
      </w:r>
    </w:p>
    <w:p w:rsidR="00D61B4B" w:rsidRPr="00A63129" w:rsidRDefault="00D61B4B" w:rsidP="00D61B4B">
      <w:pPr>
        <w:spacing w:line="240" w:lineRule="auto"/>
        <w:ind w:left="360" w:firstLine="0"/>
        <w:rPr>
          <w:rFonts w:ascii="Arial" w:hAnsi="Arial" w:cs="Arial"/>
          <w:sz w:val="24"/>
          <w:szCs w:val="24"/>
          <w:lang w:val="ru-RU"/>
        </w:rPr>
      </w:pPr>
    </w:p>
    <w:p w:rsidR="0042330B" w:rsidRDefault="00D61B4B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365F37" wp14:editId="075B7B20">
            <wp:simplePos x="0" y="0"/>
            <wp:positionH relativeFrom="column">
              <wp:posOffset>0</wp:posOffset>
            </wp:positionH>
            <wp:positionV relativeFrom="paragraph">
              <wp:posOffset>416560</wp:posOffset>
            </wp:positionV>
            <wp:extent cx="5941060" cy="3342005"/>
            <wp:effectExtent l="0" t="0" r="254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0435">
        <w:rPr>
          <w:rFonts w:ascii="Arial" w:hAnsi="Arial" w:cs="Arial"/>
          <w:sz w:val="24"/>
          <w:szCs w:val="24"/>
          <w:lang w:val="ru-RU"/>
        </w:rPr>
        <w:t xml:space="preserve">На </w:t>
      </w:r>
      <w:r w:rsidR="00310435">
        <w:rPr>
          <w:rFonts w:ascii="Arial" w:hAnsi="Arial" w:cs="Arial"/>
          <w:sz w:val="24"/>
          <w:szCs w:val="24"/>
        </w:rPr>
        <w:t>VM</w:t>
      </w:r>
      <w:r w:rsidR="00310435" w:rsidRPr="00310435">
        <w:rPr>
          <w:rFonts w:ascii="Arial" w:hAnsi="Arial" w:cs="Arial"/>
          <w:sz w:val="24"/>
          <w:szCs w:val="24"/>
          <w:lang w:val="ru-RU"/>
        </w:rPr>
        <w:t>3</w:t>
      </w:r>
      <w:r w:rsidR="0042330B" w:rsidRPr="00A63129">
        <w:rPr>
          <w:rFonts w:ascii="Arial" w:hAnsi="Arial" w:cs="Arial"/>
          <w:sz w:val="24"/>
          <w:szCs w:val="24"/>
          <w:lang w:val="ru-RU"/>
        </w:rPr>
        <w:t xml:space="preserve"> откройте общий доступ к одной из папок толь</w:t>
      </w:r>
      <w:r w:rsidR="00A63129" w:rsidRPr="00A63129">
        <w:rPr>
          <w:rFonts w:ascii="Arial" w:hAnsi="Arial" w:cs="Arial"/>
          <w:sz w:val="24"/>
          <w:szCs w:val="24"/>
          <w:lang w:val="ru-RU"/>
        </w:rPr>
        <w:t>ко для пользователя из предыдущего пункта</w:t>
      </w:r>
      <w:r w:rsidR="0042330B" w:rsidRPr="00A63129">
        <w:rPr>
          <w:rFonts w:ascii="Arial" w:hAnsi="Arial" w:cs="Arial"/>
          <w:sz w:val="24"/>
          <w:szCs w:val="24"/>
          <w:lang w:val="ru-RU"/>
        </w:rPr>
        <w:t>.</w:t>
      </w:r>
    </w:p>
    <w:p w:rsidR="00D61B4B" w:rsidRDefault="00D61B4B">
      <w:pPr>
        <w:widowControl/>
        <w:suppressAutoHyphens w:val="0"/>
        <w:spacing w:line="240" w:lineRule="auto"/>
        <w:ind w:firstLine="0"/>
        <w:jc w:val="lef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A63129" w:rsidRDefault="00A63129" w:rsidP="00100368">
      <w:pPr>
        <w:numPr>
          <w:ilvl w:val="1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 w:rsidRPr="00A63129">
        <w:rPr>
          <w:rFonts w:ascii="Arial" w:hAnsi="Arial" w:cs="Arial"/>
          <w:sz w:val="24"/>
          <w:szCs w:val="24"/>
          <w:lang w:val="ru-RU"/>
        </w:rPr>
        <w:lastRenderedPageBreak/>
        <w:t>Скопируйте</w:t>
      </w:r>
      <w:r w:rsidR="00310435" w:rsidRPr="00310435">
        <w:rPr>
          <w:rFonts w:ascii="Arial" w:hAnsi="Arial" w:cs="Arial"/>
          <w:sz w:val="24"/>
          <w:szCs w:val="24"/>
          <w:lang w:val="ru-RU"/>
        </w:rPr>
        <w:t xml:space="preserve"> </w:t>
      </w:r>
      <w:r w:rsidR="00310435">
        <w:rPr>
          <w:rFonts w:ascii="Arial" w:hAnsi="Arial" w:cs="Arial"/>
          <w:sz w:val="24"/>
          <w:szCs w:val="24"/>
        </w:rPr>
        <w:t>c</w:t>
      </w:r>
      <w:r w:rsidR="00310435" w:rsidRPr="00310435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310435">
        <w:rPr>
          <w:rFonts w:ascii="Arial" w:hAnsi="Arial" w:cs="Arial"/>
          <w:sz w:val="24"/>
          <w:szCs w:val="24"/>
          <w:lang w:val="ru-RU"/>
        </w:rPr>
        <w:t>хостовой</w:t>
      </w:r>
      <w:proofErr w:type="spellEnd"/>
      <w:r w:rsidR="00310435">
        <w:rPr>
          <w:rFonts w:ascii="Arial" w:hAnsi="Arial" w:cs="Arial"/>
          <w:sz w:val="24"/>
          <w:szCs w:val="24"/>
          <w:lang w:val="ru-RU"/>
        </w:rPr>
        <w:t xml:space="preserve"> ОС</w:t>
      </w:r>
      <w:r w:rsidRPr="00A63129">
        <w:rPr>
          <w:rFonts w:ascii="Arial" w:hAnsi="Arial" w:cs="Arial"/>
          <w:sz w:val="24"/>
          <w:szCs w:val="24"/>
          <w:lang w:val="ru-RU"/>
        </w:rPr>
        <w:t xml:space="preserve"> в эту папку любой файл.</w:t>
      </w:r>
    </w:p>
    <w:p w:rsidR="00D61B4B" w:rsidRPr="00A63129" w:rsidRDefault="00D61B4B" w:rsidP="00D61B4B">
      <w:pPr>
        <w:spacing w:line="240" w:lineRule="auto"/>
        <w:ind w:left="792" w:firstLine="0"/>
        <w:rPr>
          <w:rFonts w:ascii="Arial" w:hAnsi="Arial" w:cs="Arial"/>
          <w:sz w:val="24"/>
          <w:szCs w:val="24"/>
          <w:lang w:val="ru-RU"/>
        </w:rPr>
      </w:pPr>
      <w:bookmarkStart w:id="0" w:name="_GoBack"/>
      <w:bookmarkEnd w:id="0"/>
    </w:p>
    <w:p w:rsidR="0042330B" w:rsidRPr="00A63129" w:rsidRDefault="00A63129" w:rsidP="00100368">
      <w:pPr>
        <w:numPr>
          <w:ilvl w:val="0"/>
          <w:numId w:val="48"/>
        </w:numPr>
        <w:spacing w:line="240" w:lineRule="auto"/>
        <w:rPr>
          <w:rFonts w:ascii="Arial" w:hAnsi="Arial" w:cs="Arial"/>
          <w:sz w:val="24"/>
          <w:szCs w:val="24"/>
          <w:lang w:val="ru-RU"/>
        </w:rPr>
      </w:pPr>
      <w:r w:rsidRPr="00A63129">
        <w:rPr>
          <w:rFonts w:ascii="Arial" w:hAnsi="Arial" w:cs="Arial"/>
          <w:sz w:val="24"/>
          <w:szCs w:val="24"/>
          <w:lang w:val="ru-RU"/>
        </w:rPr>
        <w:t>Представьте в виде диаграммы загруженность процессора и сет</w:t>
      </w:r>
      <w:r>
        <w:rPr>
          <w:rFonts w:ascii="Arial" w:hAnsi="Arial" w:cs="Arial"/>
          <w:sz w:val="24"/>
          <w:szCs w:val="24"/>
          <w:lang w:val="ru-RU"/>
        </w:rPr>
        <w:t>евых устройств</w:t>
      </w:r>
      <w:r w:rsidRPr="00A63129">
        <w:rPr>
          <w:rFonts w:ascii="Arial" w:hAnsi="Arial" w:cs="Arial"/>
          <w:sz w:val="24"/>
          <w:szCs w:val="24"/>
          <w:lang w:val="ru-RU"/>
        </w:rPr>
        <w:t xml:space="preserve"> на </w:t>
      </w:r>
      <w:proofErr w:type="spellStart"/>
      <w:r w:rsidRPr="00A63129">
        <w:rPr>
          <w:rFonts w:ascii="Arial" w:hAnsi="Arial" w:cs="Arial"/>
          <w:sz w:val="24"/>
          <w:szCs w:val="24"/>
          <w:lang w:val="ru-RU"/>
        </w:rPr>
        <w:t>хостовой</w:t>
      </w:r>
      <w:proofErr w:type="spellEnd"/>
      <w:r w:rsidRPr="00A63129">
        <w:rPr>
          <w:rFonts w:ascii="Arial" w:hAnsi="Arial" w:cs="Arial"/>
          <w:sz w:val="24"/>
          <w:szCs w:val="24"/>
          <w:lang w:val="ru-RU"/>
        </w:rPr>
        <w:t xml:space="preserve"> ОС.</w:t>
      </w:r>
    </w:p>
    <w:sectPr w:rsidR="0042330B" w:rsidRPr="00A63129" w:rsidSect="00A81C44">
      <w:headerReference w:type="default" r:id="rId20"/>
      <w:footerReference w:type="default" r:id="rId21"/>
      <w:pgSz w:w="11906" w:h="16838"/>
      <w:pgMar w:top="1134" w:right="849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3A65" w:rsidRDefault="005F3A65">
      <w:pPr>
        <w:spacing w:line="240" w:lineRule="auto"/>
      </w:pPr>
      <w:r>
        <w:separator/>
      </w:r>
    </w:p>
  </w:endnote>
  <w:endnote w:type="continuationSeparator" w:id="0">
    <w:p w:rsidR="005F3A65" w:rsidRDefault="005F3A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Yu Gothic"/>
    <w:charset w:val="8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Lohit Hindi">
    <w:altName w:val="Times New Roman"/>
    <w:charset w:val="00"/>
    <w:family w:val="auto"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Ubuntu">
    <w:altName w:val="Times New Roman"/>
    <w:charset w:val="00"/>
    <w:family w:val="auto"/>
    <w:pitch w:val="variable"/>
  </w:font>
  <w:font w:name="DejaVu Sans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30B" w:rsidRDefault="0042330B">
    <w:pPr>
      <w:rPr>
        <w:sz w:val="12"/>
        <w:szCs w:val="12"/>
        <w:lang w:val="ru-RU"/>
      </w:rPr>
    </w:pPr>
  </w:p>
  <w:tbl>
    <w:tblPr>
      <w:tblW w:w="0" w:type="auto"/>
      <w:tblInd w:w="-709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42330B">
      <w:trPr>
        <w:trHeight w:val="350"/>
      </w:trPr>
      <w:tc>
        <w:tcPr>
          <w:tcW w:w="4323" w:type="dxa"/>
          <w:tcBorders>
            <w:top w:val="single" w:sz="4" w:space="0" w:color="000000"/>
          </w:tcBorders>
          <w:shd w:val="clear" w:color="auto" w:fill="auto"/>
          <w:vAlign w:val="center"/>
        </w:tcPr>
        <w:p w:rsidR="0042330B" w:rsidRDefault="0042330B">
          <w:pPr>
            <w:snapToGrid w:val="0"/>
            <w:rPr>
              <w:b/>
            </w:rPr>
          </w:pPr>
        </w:p>
      </w:tc>
      <w:tc>
        <w:tcPr>
          <w:tcW w:w="4324" w:type="dxa"/>
          <w:tcBorders>
            <w:top w:val="single" w:sz="4" w:space="0" w:color="000000"/>
          </w:tcBorders>
          <w:shd w:val="clear" w:color="auto" w:fill="auto"/>
          <w:vAlign w:val="center"/>
        </w:tcPr>
        <w:p w:rsidR="0042330B" w:rsidRDefault="0042330B">
          <w:pPr>
            <w:snapToGrid w:val="0"/>
            <w:ind w:firstLine="0"/>
            <w:rPr>
              <w:sz w:val="16"/>
              <w:szCs w:val="16"/>
            </w:rPr>
          </w:pPr>
          <w:r>
            <w:rPr>
              <w:sz w:val="16"/>
            </w:rPr>
            <w:t xml:space="preserve">© </w:t>
          </w:r>
          <w:r w:rsidR="00F313CC">
            <w:rPr>
              <w:sz w:val="16"/>
            </w:rPr>
            <w:fldChar w:fldCharType="begin"/>
          </w:r>
          <w:r>
            <w:rPr>
              <w:sz w:val="16"/>
            </w:rPr>
            <w:instrText xml:space="preserve"> DOCPROPERTY "Company"</w:instrText>
          </w:r>
          <w:r w:rsidR="00F313CC">
            <w:rPr>
              <w:sz w:val="16"/>
            </w:rPr>
            <w:fldChar w:fldCharType="separate"/>
          </w:r>
          <w:r>
            <w:rPr>
              <w:sz w:val="16"/>
            </w:rPr>
            <w:t>EPAM Systems</w:t>
          </w:r>
          <w:r w:rsidR="00F313CC">
            <w:rPr>
              <w:sz w:val="16"/>
            </w:rPr>
            <w:fldChar w:fldCharType="end"/>
          </w:r>
          <w:r>
            <w:rPr>
              <w:sz w:val="16"/>
            </w:rPr>
            <w:t xml:space="preserve">, </w:t>
          </w:r>
          <w:r w:rsidR="00D85EE8">
            <w:rPr>
              <w:sz w:val="16"/>
            </w:rPr>
            <w:t xml:space="preserve">RD Dep., </w:t>
          </w:r>
          <w:r w:rsidR="00F313CC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\@"YYYY" </w:instrText>
          </w:r>
          <w:r w:rsidR="00F313CC">
            <w:rPr>
              <w:sz w:val="16"/>
            </w:rPr>
            <w:fldChar w:fldCharType="separate"/>
          </w:r>
          <w:r w:rsidR="00D61B4B">
            <w:rPr>
              <w:noProof/>
              <w:sz w:val="16"/>
            </w:rPr>
            <w:t>2019</w:t>
          </w:r>
          <w:r w:rsidR="00F313CC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000000"/>
          </w:tcBorders>
          <w:shd w:val="clear" w:color="auto" w:fill="auto"/>
          <w:vAlign w:val="center"/>
        </w:tcPr>
        <w:p w:rsidR="0042330B" w:rsidRDefault="0042330B">
          <w:pPr>
            <w:snapToGrid w:val="0"/>
            <w:ind w:firstLine="0"/>
            <w:jc w:val="right"/>
            <w:rPr>
              <w:lang w:val="ru-RU"/>
            </w:rPr>
          </w:pPr>
          <w:proofErr w:type="spellStart"/>
          <w:r>
            <w:rPr>
              <w:sz w:val="16"/>
              <w:szCs w:val="16"/>
            </w:rPr>
            <w:t>Страница</w:t>
          </w:r>
          <w:proofErr w:type="spellEnd"/>
          <w:r>
            <w:rPr>
              <w:sz w:val="16"/>
              <w:szCs w:val="16"/>
            </w:rPr>
            <w:t xml:space="preserve">: </w:t>
          </w:r>
          <w:r w:rsidR="00F313CC"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</w:instrText>
          </w:r>
          <w:r w:rsidR="00F313CC">
            <w:rPr>
              <w:sz w:val="16"/>
              <w:szCs w:val="16"/>
            </w:rPr>
            <w:fldChar w:fldCharType="separate"/>
          </w:r>
          <w:r w:rsidR="001B06AE">
            <w:rPr>
              <w:noProof/>
              <w:sz w:val="16"/>
              <w:szCs w:val="16"/>
            </w:rPr>
            <w:t>2</w:t>
          </w:r>
          <w:r w:rsidR="00F313CC"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>/</w:t>
          </w:r>
          <w:r w:rsidR="00F313CC"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\*Arabic </w:instrText>
          </w:r>
          <w:r w:rsidR="00F313CC">
            <w:rPr>
              <w:sz w:val="16"/>
              <w:szCs w:val="16"/>
            </w:rPr>
            <w:fldChar w:fldCharType="separate"/>
          </w:r>
          <w:r w:rsidR="001B06AE">
            <w:rPr>
              <w:noProof/>
              <w:sz w:val="16"/>
              <w:szCs w:val="16"/>
            </w:rPr>
            <w:t>2</w:t>
          </w:r>
          <w:r w:rsidR="00F313CC">
            <w:rPr>
              <w:sz w:val="16"/>
              <w:szCs w:val="16"/>
            </w:rPr>
            <w:fldChar w:fldCharType="end"/>
          </w:r>
        </w:p>
      </w:tc>
    </w:tr>
  </w:tbl>
  <w:p w:rsidR="0042330B" w:rsidRDefault="0042330B">
    <w:pPr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3A65" w:rsidRDefault="005F3A65">
      <w:pPr>
        <w:spacing w:line="240" w:lineRule="auto"/>
      </w:pPr>
      <w:r>
        <w:separator/>
      </w:r>
    </w:p>
  </w:footnote>
  <w:footnote w:type="continuationSeparator" w:id="0">
    <w:p w:rsidR="005F3A65" w:rsidRDefault="005F3A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2330B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000000"/>
          </w:tcBorders>
          <w:shd w:val="clear" w:color="auto" w:fill="auto"/>
          <w:vAlign w:val="center"/>
        </w:tcPr>
        <w:p w:rsidR="0042330B" w:rsidRPr="00E93943" w:rsidRDefault="0042330B">
          <w:pPr>
            <w:snapToGrid w:val="0"/>
            <w:ind w:firstLine="0"/>
            <w:rPr>
              <w:lang w:val="ru-RU"/>
            </w:rPr>
          </w:pPr>
          <w:r>
            <w:rPr>
              <w:b/>
              <w:lang w:val="ru-RU"/>
            </w:rPr>
            <w:t>Название</w:t>
          </w:r>
          <w:r>
            <w:rPr>
              <w:lang w:val="ru-RU"/>
            </w:rPr>
            <w:t>:</w:t>
          </w:r>
          <w:r w:rsidR="00F313CC">
            <w:rPr>
              <w:b/>
            </w:rPr>
            <w:fldChar w:fldCharType="begin"/>
          </w:r>
          <w:r w:rsidRPr="00E93943">
            <w:rPr>
              <w:b/>
              <w:lang w:val="ru-RU"/>
            </w:rPr>
            <w:instrText xml:space="preserve"> </w:instrText>
          </w:r>
          <w:r>
            <w:rPr>
              <w:b/>
            </w:rPr>
            <w:instrText>TITLE</w:instrText>
          </w:r>
          <w:r w:rsidRPr="00E93943">
            <w:rPr>
              <w:b/>
              <w:lang w:val="ru-RU"/>
            </w:rPr>
            <w:instrText xml:space="preserve"> </w:instrText>
          </w:r>
          <w:r w:rsidR="00F313CC">
            <w:rPr>
              <w:b/>
            </w:rPr>
            <w:fldChar w:fldCharType="separate"/>
          </w:r>
          <w:r w:rsidR="00D85EE8">
            <w:rPr>
              <w:b/>
            </w:rPr>
            <w:t>MTN</w:t>
          </w:r>
          <w:r w:rsidR="00D85EE8" w:rsidRPr="00D85EE8">
            <w:rPr>
              <w:b/>
              <w:lang w:val="ru-RU"/>
            </w:rPr>
            <w:t>.</w:t>
          </w:r>
          <w:r w:rsidR="00D85EE8">
            <w:rPr>
              <w:b/>
            </w:rPr>
            <w:t>Win</w:t>
          </w:r>
          <w:r w:rsidR="00D85EE8" w:rsidRPr="00D85EE8">
            <w:rPr>
              <w:b/>
              <w:lang w:val="ru-RU"/>
            </w:rPr>
            <w:t>.</w:t>
          </w:r>
          <w:proofErr w:type="gramStart"/>
          <w:r w:rsidR="00D85EE8" w:rsidRPr="00D85EE8">
            <w:rPr>
              <w:b/>
              <w:lang w:val="ru-RU"/>
            </w:rPr>
            <w:t>01.Основы</w:t>
          </w:r>
          <w:proofErr w:type="gramEnd"/>
          <w:r w:rsidR="00D85EE8" w:rsidRPr="00D85EE8">
            <w:rPr>
              <w:b/>
              <w:lang w:val="ru-RU"/>
            </w:rPr>
            <w:t xml:space="preserve"> компьютерных сетей</w:t>
          </w:r>
          <w:r w:rsidR="00F313CC"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2330B" w:rsidRDefault="00F313CC">
          <w:pPr>
            <w:snapToGrid w:val="0"/>
            <w:ind w:firstLine="0"/>
            <w:jc w:val="right"/>
            <w:rPr>
              <w:b/>
              <w:sz w:val="16"/>
              <w:szCs w:val="16"/>
            </w:rPr>
          </w:pPr>
          <w:r>
            <w:rPr>
              <w:b/>
            </w:rPr>
            <w:fldChar w:fldCharType="begin"/>
          </w:r>
          <w:r w:rsidR="0042330B">
            <w:rPr>
              <w:b/>
            </w:rPr>
            <w:instrText xml:space="preserve"> DOCPROPERTY "Classification"</w:instrText>
          </w:r>
          <w:r>
            <w:rPr>
              <w:b/>
            </w:rPr>
            <w:fldChar w:fldCharType="separate"/>
          </w:r>
          <w:proofErr w:type="spellStart"/>
          <w:r w:rsidR="0042330B">
            <w:rPr>
              <w:b/>
            </w:rPr>
            <w:t>Конфиденциально</w:t>
          </w:r>
          <w:proofErr w:type="spellEnd"/>
          <w:r>
            <w:rPr>
              <w:b/>
            </w:rPr>
            <w:fldChar w:fldCharType="end"/>
          </w:r>
        </w:p>
      </w:tc>
    </w:tr>
    <w:tr w:rsidR="0042330B">
      <w:trPr>
        <w:cantSplit/>
        <w:trHeight w:val="238"/>
      </w:trPr>
      <w:tc>
        <w:tcPr>
          <w:tcW w:w="3229" w:type="dxa"/>
          <w:tcBorders>
            <w:top w:val="single" w:sz="4" w:space="0" w:color="000000"/>
          </w:tcBorders>
          <w:shd w:val="clear" w:color="auto" w:fill="auto"/>
          <w:vAlign w:val="center"/>
        </w:tcPr>
        <w:p w:rsidR="0042330B" w:rsidRDefault="0042330B">
          <w:pPr>
            <w:snapToGrid w:val="0"/>
            <w:ind w:firstLine="34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000000"/>
          </w:tcBorders>
          <w:shd w:val="clear" w:color="auto" w:fill="auto"/>
          <w:vAlign w:val="center"/>
        </w:tcPr>
        <w:p w:rsidR="0042330B" w:rsidRDefault="0042330B">
          <w:pPr>
            <w:snapToGrid w:val="0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000000"/>
          </w:tcBorders>
          <w:shd w:val="clear" w:color="auto" w:fill="auto"/>
        </w:tcPr>
        <w:p w:rsidR="0042330B" w:rsidRDefault="0042330B">
          <w:pPr>
            <w:snapToGrid w:val="0"/>
            <w:ind w:firstLine="33"/>
            <w:jc w:val="right"/>
            <w:rPr>
              <w:sz w:val="16"/>
              <w:szCs w:val="16"/>
            </w:rPr>
          </w:pPr>
          <w:proofErr w:type="spellStart"/>
          <w:r>
            <w:rPr>
              <w:b/>
              <w:sz w:val="16"/>
              <w:szCs w:val="16"/>
            </w:rPr>
            <w:t>Сохранено</w:t>
          </w:r>
          <w:proofErr w:type="spellEnd"/>
          <w:r>
            <w:rPr>
              <w:b/>
              <w:sz w:val="16"/>
              <w:szCs w:val="16"/>
            </w:rPr>
            <w:t>:</w:t>
          </w:r>
          <w:r>
            <w:rPr>
              <w:sz w:val="16"/>
              <w:szCs w:val="16"/>
            </w:rPr>
            <w:t xml:space="preserve"> </w:t>
          </w:r>
          <w:r w:rsidR="00F313CC"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SAVEDATE \@"DD\-MMM\-YYYY\ HH:MM" </w:instrText>
          </w:r>
          <w:r w:rsidR="00F313CC">
            <w:rPr>
              <w:sz w:val="16"/>
              <w:szCs w:val="16"/>
            </w:rPr>
            <w:fldChar w:fldCharType="separate"/>
          </w:r>
          <w:r w:rsidR="00D61B4B">
            <w:rPr>
              <w:noProof/>
              <w:sz w:val="16"/>
              <w:szCs w:val="16"/>
            </w:rPr>
            <w:t>04-Jun-2019 22:06</w:t>
          </w:r>
          <w:r w:rsidR="00F313CC">
            <w:rPr>
              <w:sz w:val="16"/>
              <w:szCs w:val="16"/>
            </w:rPr>
            <w:fldChar w:fldCharType="end"/>
          </w:r>
        </w:p>
      </w:tc>
    </w:tr>
  </w:tbl>
  <w:p w:rsidR="0042330B" w:rsidRDefault="0042330B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BA389EF0"/>
    <w:lvl w:ilvl="0">
      <w:start w:val="1"/>
      <w:numFmt w:val="decimal"/>
      <w:lvlText w:val="%1."/>
      <w:lvlJc w:val="left"/>
      <w:pPr>
        <w:tabs>
          <w:tab w:val="num" w:pos="3403"/>
        </w:tabs>
        <w:ind w:left="4123" w:hanging="720"/>
      </w:pPr>
    </w:lvl>
    <w:lvl w:ilvl="1">
      <w:start w:val="1"/>
      <w:numFmt w:val="decimal"/>
      <w:lvlText w:val="%1.%2."/>
      <w:lvlJc w:val="left"/>
      <w:pPr>
        <w:tabs>
          <w:tab w:val="num" w:pos="3403"/>
        </w:tabs>
        <w:ind w:left="4843" w:hanging="720"/>
      </w:pPr>
    </w:lvl>
    <w:lvl w:ilvl="2">
      <w:start w:val="1"/>
      <w:numFmt w:val="decimal"/>
      <w:lvlText w:val="%1.%2.%3."/>
      <w:lvlJc w:val="left"/>
      <w:pPr>
        <w:tabs>
          <w:tab w:val="num" w:pos="3403"/>
        </w:tabs>
        <w:ind w:left="5563" w:hanging="720"/>
      </w:pPr>
    </w:lvl>
    <w:lvl w:ilvl="3">
      <w:start w:val="1"/>
      <w:numFmt w:val="decimal"/>
      <w:lvlText w:val="%1.%2.%3.%4."/>
      <w:lvlJc w:val="left"/>
      <w:pPr>
        <w:tabs>
          <w:tab w:val="num" w:pos="3403"/>
        </w:tabs>
        <w:ind w:left="6553" w:hanging="720"/>
      </w:pPr>
    </w:lvl>
    <w:lvl w:ilvl="4">
      <w:start w:val="1"/>
      <w:numFmt w:val="decimal"/>
      <w:lvlText w:val="%1.%2.%3.%4.%5."/>
      <w:lvlJc w:val="left"/>
      <w:pPr>
        <w:tabs>
          <w:tab w:val="num" w:pos="3403"/>
        </w:tabs>
        <w:ind w:left="7579" w:hanging="720"/>
      </w:pPr>
    </w:lvl>
    <w:lvl w:ilvl="5">
      <w:start w:val="1"/>
      <w:numFmt w:val="decimal"/>
      <w:lvlText w:val="%1.%2.%3.%4.%5.%6."/>
      <w:lvlJc w:val="left"/>
      <w:pPr>
        <w:tabs>
          <w:tab w:val="num" w:pos="3403"/>
        </w:tabs>
        <w:ind w:left="7723" w:hanging="720"/>
      </w:pPr>
    </w:lvl>
    <w:lvl w:ilvl="6">
      <w:start w:val="1"/>
      <w:numFmt w:val="decimal"/>
      <w:lvlText w:val="%1.%2.%3.%4.%5.%6.%7."/>
      <w:lvlJc w:val="left"/>
      <w:pPr>
        <w:tabs>
          <w:tab w:val="num" w:pos="3403"/>
        </w:tabs>
        <w:ind w:left="8443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3403"/>
        </w:tabs>
        <w:ind w:left="9163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3403"/>
        </w:tabs>
        <w:ind w:left="9883" w:hanging="720"/>
      </w:pPr>
      <w:rPr>
        <w:b/>
        <w:i/>
        <w:sz w:val="18"/>
      </w:r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single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2" w15:restartNumberingAfterBreak="0">
    <w:nsid w:val="0000000D"/>
    <w:multiLevelType w:val="single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15" w15:restartNumberingAfterBreak="0">
    <w:nsid w:val="00000010"/>
    <w:multiLevelType w:val="multilevel"/>
    <w:tmpl w:val="00000010"/>
    <w:name w:val="WW8Num18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6" w15:restartNumberingAfterBreak="0">
    <w:nsid w:val="00000011"/>
    <w:multiLevelType w:val="singleLevel"/>
    <w:tmpl w:val="00000011"/>
    <w:name w:val="WW8Num20"/>
    <w:lvl w:ilvl="0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cs="Symbol"/>
      </w:rPr>
    </w:lvl>
  </w:abstractNum>
  <w:abstractNum w:abstractNumId="17" w15:restartNumberingAfterBreak="0">
    <w:nsid w:val="00000012"/>
    <w:multiLevelType w:val="multilevel"/>
    <w:tmpl w:val="00000012"/>
    <w:name w:val="WW8Num21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8" w15:restartNumberingAfterBreak="0">
    <w:nsid w:val="00000013"/>
    <w:multiLevelType w:val="multilevel"/>
    <w:tmpl w:val="00000013"/>
    <w:name w:val="WW8Num2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19" w15:restartNumberingAfterBreak="0">
    <w:nsid w:val="00000014"/>
    <w:multiLevelType w:val="multilevel"/>
    <w:tmpl w:val="00000014"/>
    <w:name w:val="WW8Num23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20" w15:restartNumberingAfterBreak="0">
    <w:nsid w:val="00000015"/>
    <w:multiLevelType w:val="multilevel"/>
    <w:tmpl w:val="00000015"/>
    <w:name w:val="WW8Num24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21" w15:restartNumberingAfterBreak="0">
    <w:nsid w:val="00000016"/>
    <w:multiLevelType w:val="multilevel"/>
    <w:tmpl w:val="00000016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22" w15:restartNumberingAfterBreak="0">
    <w:nsid w:val="00532D01"/>
    <w:multiLevelType w:val="hybridMultilevel"/>
    <w:tmpl w:val="7DBC1CBC"/>
    <w:lvl w:ilvl="0" w:tplc="3A30BD62">
      <w:start w:val="1"/>
      <w:numFmt w:val="bullet"/>
      <w:lvlText w:val="□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013D31F5"/>
    <w:multiLevelType w:val="multilevel"/>
    <w:tmpl w:val="75B8832A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4" w15:restartNumberingAfterBreak="0">
    <w:nsid w:val="040157B1"/>
    <w:multiLevelType w:val="hybridMultilevel"/>
    <w:tmpl w:val="B11E5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9E55020"/>
    <w:multiLevelType w:val="multilevel"/>
    <w:tmpl w:val="4AFAC1C2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26" w15:restartNumberingAfterBreak="0">
    <w:nsid w:val="0A773243"/>
    <w:multiLevelType w:val="multilevel"/>
    <w:tmpl w:val="E1145774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7" w15:restartNumberingAfterBreak="0">
    <w:nsid w:val="0A870D59"/>
    <w:multiLevelType w:val="multilevel"/>
    <w:tmpl w:val="A766A5EC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8" w15:restartNumberingAfterBreak="0">
    <w:nsid w:val="0E4E7734"/>
    <w:multiLevelType w:val="multilevel"/>
    <w:tmpl w:val="8F145D7C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29" w15:restartNumberingAfterBreak="0">
    <w:nsid w:val="193A098C"/>
    <w:multiLevelType w:val="multilevel"/>
    <w:tmpl w:val="0419001F"/>
    <w:styleLink w:val="1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19882D95"/>
    <w:multiLevelType w:val="hybridMultilevel"/>
    <w:tmpl w:val="CC44FD76"/>
    <w:lvl w:ilvl="0" w:tplc="06D0C9B8">
      <w:start w:val="1"/>
      <w:numFmt w:val="bullet"/>
      <w:lvlText w:val=""/>
      <w:lvlJc w:val="left"/>
      <w:pPr>
        <w:ind w:left="1144" w:hanging="360"/>
      </w:pPr>
      <w:rPr>
        <w:rFonts w:ascii="Wingdings" w:hAnsi="Wingdings" w:hint="default"/>
        <w:color w:val="1F497D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31" w15:restartNumberingAfterBreak="0">
    <w:nsid w:val="1AF857A5"/>
    <w:multiLevelType w:val="multilevel"/>
    <w:tmpl w:val="2D184274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 "/>
      <w:lvlJc w:val="left"/>
    </w:lvl>
    <w:lvl w:ilvl="2">
      <w:start w:val="1"/>
      <w:numFmt w:val="decimal"/>
      <w:lvlText w:val="%1.%2.%3 "/>
      <w:lvlJc w:val="left"/>
    </w:lvl>
    <w:lvl w:ilvl="3">
      <w:start w:val="1"/>
      <w:numFmt w:val="decimal"/>
      <w:lvlText w:val="%1.%2.%3.%4 "/>
      <w:lvlJc w:val="left"/>
    </w:lvl>
    <w:lvl w:ilvl="4">
      <w:start w:val="1"/>
      <w:numFmt w:val="decimal"/>
      <w:lvlText w:val="%1.%2.%3.%4.%5 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2" w15:restartNumberingAfterBreak="0">
    <w:nsid w:val="1E6304FC"/>
    <w:multiLevelType w:val="multilevel"/>
    <w:tmpl w:val="BD7A9E9C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3" w15:restartNumberingAfterBreak="0">
    <w:nsid w:val="1EB950A7"/>
    <w:multiLevelType w:val="multilevel"/>
    <w:tmpl w:val="D33C5E98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4" w15:restartNumberingAfterBreak="0">
    <w:nsid w:val="2020235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23B74D9E"/>
    <w:multiLevelType w:val="hybridMultilevel"/>
    <w:tmpl w:val="3E42D6EE"/>
    <w:lvl w:ilvl="0" w:tplc="06D0C9B8">
      <w:start w:val="1"/>
      <w:numFmt w:val="bullet"/>
      <w:lvlText w:val=""/>
      <w:lvlJc w:val="left"/>
      <w:pPr>
        <w:ind w:left="735" w:hanging="360"/>
      </w:pPr>
      <w:rPr>
        <w:rFonts w:ascii="Wingdings" w:hAnsi="Wingdings" w:hint="default"/>
        <w:color w:val="1F497D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6" w15:restartNumberingAfterBreak="0">
    <w:nsid w:val="2B4E7D38"/>
    <w:multiLevelType w:val="multilevel"/>
    <w:tmpl w:val="29F87B86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7" w15:restartNumberingAfterBreak="0">
    <w:nsid w:val="2C447A62"/>
    <w:multiLevelType w:val="multilevel"/>
    <w:tmpl w:val="9A58BC26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8" w15:restartNumberingAfterBreak="0">
    <w:nsid w:val="2E1237B8"/>
    <w:multiLevelType w:val="multilevel"/>
    <w:tmpl w:val="77EACCBA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9" w15:restartNumberingAfterBreak="0">
    <w:nsid w:val="327449C6"/>
    <w:multiLevelType w:val="multilevel"/>
    <w:tmpl w:val="06C65D66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0" w15:restartNumberingAfterBreak="0">
    <w:nsid w:val="356237DB"/>
    <w:multiLevelType w:val="hybridMultilevel"/>
    <w:tmpl w:val="1EFC0C2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2F32552"/>
    <w:multiLevelType w:val="multilevel"/>
    <w:tmpl w:val="D4A669DC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42" w15:restartNumberingAfterBreak="0">
    <w:nsid w:val="450F194E"/>
    <w:multiLevelType w:val="multilevel"/>
    <w:tmpl w:val="162AC0E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4E2A6EC9"/>
    <w:multiLevelType w:val="multilevel"/>
    <w:tmpl w:val="D8F2751A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4" w15:restartNumberingAfterBreak="0">
    <w:nsid w:val="4FB051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4FBD5C16"/>
    <w:multiLevelType w:val="multilevel"/>
    <w:tmpl w:val="E8D49816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6" w15:restartNumberingAfterBreak="0">
    <w:nsid w:val="52B82A7B"/>
    <w:multiLevelType w:val="multilevel"/>
    <w:tmpl w:val="FA2896BC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7" w15:restartNumberingAfterBreak="0">
    <w:nsid w:val="53A5189D"/>
    <w:multiLevelType w:val="hybridMultilevel"/>
    <w:tmpl w:val="DFC632D8"/>
    <w:lvl w:ilvl="0" w:tplc="06D0C9B8">
      <w:start w:val="1"/>
      <w:numFmt w:val="bullet"/>
      <w:lvlText w:val=""/>
      <w:lvlJc w:val="left"/>
      <w:pPr>
        <w:ind w:left="735" w:hanging="360"/>
      </w:pPr>
      <w:rPr>
        <w:rFonts w:ascii="Wingdings" w:hAnsi="Wingdings" w:hint="default"/>
        <w:color w:val="1F497D"/>
      </w:rPr>
    </w:lvl>
    <w:lvl w:ilvl="1" w:tplc="04190003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48" w15:restartNumberingAfterBreak="0">
    <w:nsid w:val="5538048F"/>
    <w:multiLevelType w:val="multilevel"/>
    <w:tmpl w:val="03BCA014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49" w15:restartNumberingAfterBreak="0">
    <w:nsid w:val="579B1E97"/>
    <w:multiLevelType w:val="multilevel"/>
    <w:tmpl w:val="70F0F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95595A"/>
    <w:multiLevelType w:val="multilevel"/>
    <w:tmpl w:val="0FF6925E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51" w15:restartNumberingAfterBreak="0">
    <w:nsid w:val="60DE6209"/>
    <w:multiLevelType w:val="multilevel"/>
    <w:tmpl w:val="041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2" w15:restartNumberingAfterBreak="0">
    <w:nsid w:val="6A811ECA"/>
    <w:multiLevelType w:val="multilevel"/>
    <w:tmpl w:val="CAB4DD40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53" w15:restartNumberingAfterBreak="0">
    <w:nsid w:val="6B3065CC"/>
    <w:multiLevelType w:val="multilevel"/>
    <w:tmpl w:val="1F3E0CF2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54" w15:restartNumberingAfterBreak="0">
    <w:nsid w:val="70C92185"/>
    <w:multiLevelType w:val="multilevel"/>
    <w:tmpl w:val="79342C42"/>
    <w:lvl w:ilvl="0">
      <w:start w:val="1"/>
      <w:numFmt w:val="bullet"/>
      <w:lvlText w:val="o"/>
      <w:lvlJc w:val="left"/>
      <w:pPr>
        <w:tabs>
          <w:tab w:val="num" w:pos="784"/>
        </w:tabs>
        <w:ind w:left="78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"/>
      <w:lvlJc w:val="left"/>
      <w:pPr>
        <w:tabs>
          <w:tab w:val="num" w:pos="1414"/>
        </w:tabs>
        <w:ind w:left="1414" w:hanging="283"/>
      </w:pPr>
      <w:rPr>
        <w:rFonts w:ascii="Wingdings 2" w:hAnsi="Wingdings 2" w:cs="OpenSymbol"/>
      </w:rPr>
    </w:lvl>
    <w:lvl w:ilvl="2">
      <w:start w:val="1"/>
      <w:numFmt w:val="bullet"/>
      <w:lvlText w:val=""/>
      <w:lvlJc w:val="left"/>
      <w:pPr>
        <w:tabs>
          <w:tab w:val="num" w:pos="2121"/>
        </w:tabs>
        <w:ind w:left="2121" w:hanging="283"/>
      </w:pPr>
      <w:rPr>
        <w:rFonts w:ascii="Wingdings 2" w:hAnsi="Wingdings 2" w:cs="OpenSymbol"/>
      </w:rPr>
    </w:lvl>
    <w:lvl w:ilvl="3">
      <w:start w:val="1"/>
      <w:numFmt w:val="bullet"/>
      <w:lvlText w:val=""/>
      <w:lvlJc w:val="left"/>
      <w:pPr>
        <w:tabs>
          <w:tab w:val="num" w:pos="2828"/>
        </w:tabs>
        <w:ind w:left="2828" w:hanging="283"/>
      </w:pPr>
      <w:rPr>
        <w:rFonts w:ascii="Wingdings 2" w:hAnsi="Wingdings 2" w:cs="OpenSymbol"/>
      </w:rPr>
    </w:lvl>
    <w:lvl w:ilvl="4">
      <w:start w:val="1"/>
      <w:numFmt w:val="bullet"/>
      <w:lvlText w:val=""/>
      <w:lvlJc w:val="left"/>
      <w:pPr>
        <w:tabs>
          <w:tab w:val="num" w:pos="3535"/>
        </w:tabs>
        <w:ind w:left="3535" w:hanging="283"/>
      </w:pPr>
      <w:rPr>
        <w:rFonts w:ascii="Wingdings 2" w:hAnsi="Wingdings 2" w:cs="OpenSymbol"/>
      </w:rPr>
    </w:lvl>
    <w:lvl w:ilvl="5">
      <w:start w:val="1"/>
      <w:numFmt w:val="bullet"/>
      <w:lvlText w:val=""/>
      <w:lvlJc w:val="left"/>
      <w:pPr>
        <w:tabs>
          <w:tab w:val="num" w:pos="4242"/>
        </w:tabs>
        <w:ind w:left="4242" w:hanging="283"/>
      </w:pPr>
      <w:rPr>
        <w:rFonts w:ascii="Wingdings 2" w:hAnsi="Wingdings 2" w:cs="OpenSymbol"/>
      </w:rPr>
    </w:lvl>
    <w:lvl w:ilvl="6">
      <w:start w:val="1"/>
      <w:numFmt w:val="bullet"/>
      <w:lvlText w:val=""/>
      <w:lvlJc w:val="left"/>
      <w:pPr>
        <w:tabs>
          <w:tab w:val="num" w:pos="4949"/>
        </w:tabs>
        <w:ind w:left="4949" w:hanging="283"/>
      </w:pPr>
      <w:rPr>
        <w:rFonts w:ascii="Wingdings 2" w:hAnsi="Wingdings 2" w:cs="OpenSymbol"/>
      </w:rPr>
    </w:lvl>
    <w:lvl w:ilvl="7">
      <w:start w:val="1"/>
      <w:numFmt w:val="bullet"/>
      <w:lvlText w:val=""/>
      <w:lvlJc w:val="left"/>
      <w:pPr>
        <w:tabs>
          <w:tab w:val="num" w:pos="5656"/>
        </w:tabs>
        <w:ind w:left="5656" w:hanging="283"/>
      </w:pPr>
      <w:rPr>
        <w:rFonts w:ascii="Wingdings 2" w:hAnsi="Wingdings 2" w:cs="OpenSymbol"/>
      </w:rPr>
    </w:lvl>
    <w:lvl w:ilvl="8">
      <w:start w:val="1"/>
      <w:numFmt w:val="bullet"/>
      <w:lvlText w:val=""/>
      <w:lvlJc w:val="left"/>
      <w:pPr>
        <w:tabs>
          <w:tab w:val="num" w:pos="6363"/>
        </w:tabs>
        <w:ind w:left="6363" w:hanging="283"/>
      </w:pPr>
      <w:rPr>
        <w:rFonts w:ascii="Wingdings 2" w:hAnsi="Wingdings 2" w:cs="OpenSymbol"/>
      </w:rPr>
    </w:lvl>
  </w:abstractNum>
  <w:abstractNum w:abstractNumId="55" w15:restartNumberingAfterBreak="0">
    <w:nsid w:val="75866C63"/>
    <w:multiLevelType w:val="multilevel"/>
    <w:tmpl w:val="D6FAC34A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56" w15:restartNumberingAfterBreak="0">
    <w:nsid w:val="75BE5584"/>
    <w:multiLevelType w:val="multilevel"/>
    <w:tmpl w:val="E730B0B0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57" w15:restartNumberingAfterBreak="0">
    <w:nsid w:val="7E973CC2"/>
    <w:multiLevelType w:val="multilevel"/>
    <w:tmpl w:val="5300BBD0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bullet"/>
      <w:lvlText w:val=""/>
      <w:lvlJc w:val="left"/>
      <w:pPr>
        <w:ind w:left="1414" w:hanging="283"/>
      </w:pPr>
      <w:rPr>
        <w:rFonts w:ascii="Wingdings" w:hAnsi="Wingdings" w:hint="default"/>
        <w:color w:val="1F497D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58" w15:restartNumberingAfterBreak="0">
    <w:nsid w:val="7EB827EA"/>
    <w:multiLevelType w:val="multilevel"/>
    <w:tmpl w:val="F94A28F8"/>
    <w:lvl w:ilvl="0">
      <w:start w:val="1"/>
      <w:numFmt w:val="bullet"/>
      <w:lvlText w:val=""/>
      <w:lvlJc w:val="left"/>
      <w:pPr>
        <w:ind w:left="707" w:hanging="283"/>
      </w:pPr>
      <w:rPr>
        <w:rFonts w:ascii="Wingdings" w:hAnsi="Wingdings" w:hint="default"/>
        <w:color w:val="1F497D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2"/>
  </w:num>
  <w:num w:numId="10">
    <w:abstractNumId w:val="14"/>
  </w:num>
  <w:num w:numId="11">
    <w:abstractNumId w:val="16"/>
  </w:num>
  <w:num w:numId="12">
    <w:abstractNumId w:val="31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decimal"/>
        <w:lvlText w:val="%1.%2.%3 "/>
        <w:lvlJc w:val="left"/>
      </w:lvl>
    </w:lvlOverride>
    <w:lvlOverride w:ilvl="3">
      <w:lvl w:ilvl="3">
        <w:start w:val="1"/>
        <w:numFmt w:val="decimal"/>
        <w:lvlText w:val="%1.%2.%3.%4 "/>
        <w:lvlJc w:val="left"/>
      </w:lvl>
    </w:lvlOverride>
    <w:lvlOverride w:ilvl="4">
      <w:lvl w:ilvl="4">
        <w:start w:val="1"/>
        <w:numFmt w:val="decimal"/>
        <w:lvlText w:val="%1.%2.%3.%4.%5 "/>
        <w:lvlJc w:val="left"/>
      </w:lvl>
    </w:lvlOverride>
  </w:num>
  <w:num w:numId="13">
    <w:abstractNumId w:val="28"/>
  </w:num>
  <w:num w:numId="14">
    <w:abstractNumId w:val="33"/>
  </w:num>
  <w:num w:numId="15">
    <w:abstractNumId w:val="53"/>
  </w:num>
  <w:num w:numId="16">
    <w:abstractNumId w:val="50"/>
  </w:num>
  <w:num w:numId="17">
    <w:abstractNumId w:val="39"/>
  </w:num>
  <w:num w:numId="18">
    <w:abstractNumId w:val="43"/>
  </w:num>
  <w:num w:numId="19">
    <w:abstractNumId w:val="52"/>
  </w:num>
  <w:num w:numId="20">
    <w:abstractNumId w:val="41"/>
  </w:num>
  <w:num w:numId="21">
    <w:abstractNumId w:val="46"/>
  </w:num>
  <w:num w:numId="22">
    <w:abstractNumId w:val="37"/>
  </w:num>
  <w:num w:numId="23">
    <w:abstractNumId w:val="48"/>
  </w:num>
  <w:num w:numId="24">
    <w:abstractNumId w:val="38"/>
  </w:num>
  <w:num w:numId="25">
    <w:abstractNumId w:val="25"/>
  </w:num>
  <w:num w:numId="26">
    <w:abstractNumId w:val="35"/>
  </w:num>
  <w:num w:numId="27">
    <w:abstractNumId w:val="26"/>
  </w:num>
  <w:num w:numId="28">
    <w:abstractNumId w:val="27"/>
  </w:num>
  <w:num w:numId="29">
    <w:abstractNumId w:val="58"/>
  </w:num>
  <w:num w:numId="30">
    <w:abstractNumId w:val="30"/>
  </w:num>
  <w:num w:numId="31">
    <w:abstractNumId w:val="56"/>
  </w:num>
  <w:num w:numId="32">
    <w:abstractNumId w:val="55"/>
  </w:num>
  <w:num w:numId="33">
    <w:abstractNumId w:val="36"/>
  </w:num>
  <w:num w:numId="34">
    <w:abstractNumId w:val="47"/>
  </w:num>
  <w:num w:numId="35">
    <w:abstractNumId w:val="57"/>
  </w:num>
  <w:num w:numId="36">
    <w:abstractNumId w:val="23"/>
  </w:num>
  <w:num w:numId="37">
    <w:abstractNumId w:val="45"/>
  </w:num>
  <w:num w:numId="38">
    <w:abstractNumId w:val="32"/>
  </w:num>
  <w:num w:numId="39">
    <w:abstractNumId w:val="51"/>
  </w:num>
  <w:num w:numId="40">
    <w:abstractNumId w:val="42"/>
  </w:num>
  <w:num w:numId="41">
    <w:abstractNumId w:val="29"/>
  </w:num>
  <w:num w:numId="42">
    <w:abstractNumId w:val="34"/>
  </w:num>
  <w:num w:numId="43">
    <w:abstractNumId w:val="24"/>
  </w:num>
  <w:num w:numId="44">
    <w:abstractNumId w:val="40"/>
  </w:num>
  <w:num w:numId="45">
    <w:abstractNumId w:val="22"/>
  </w:num>
  <w:num w:numId="46">
    <w:abstractNumId w:val="54"/>
  </w:num>
  <w:num w:numId="47">
    <w:abstractNumId w:val="49"/>
  </w:num>
  <w:num w:numId="48">
    <w:abstractNumId w:val="44"/>
  </w:num>
  <w:num w:numId="49">
    <w:abstractNumId w:val="3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625"/>
    <w:rsid w:val="00021A46"/>
    <w:rsid w:val="0003720A"/>
    <w:rsid w:val="00042D38"/>
    <w:rsid w:val="00043B4D"/>
    <w:rsid w:val="00071EEA"/>
    <w:rsid w:val="0007333B"/>
    <w:rsid w:val="0007643C"/>
    <w:rsid w:val="0009526D"/>
    <w:rsid w:val="000D323C"/>
    <w:rsid w:val="00100368"/>
    <w:rsid w:val="00142273"/>
    <w:rsid w:val="00173532"/>
    <w:rsid w:val="001B06AE"/>
    <w:rsid w:val="00207000"/>
    <w:rsid w:val="00236DBB"/>
    <w:rsid w:val="002726FE"/>
    <w:rsid w:val="002F410A"/>
    <w:rsid w:val="002F7170"/>
    <w:rsid w:val="00310435"/>
    <w:rsid w:val="003B1974"/>
    <w:rsid w:val="004116AB"/>
    <w:rsid w:val="0042330B"/>
    <w:rsid w:val="00433DE2"/>
    <w:rsid w:val="005657EC"/>
    <w:rsid w:val="00570B83"/>
    <w:rsid w:val="005D25BF"/>
    <w:rsid w:val="005D2CDB"/>
    <w:rsid w:val="005E0B50"/>
    <w:rsid w:val="005F3A65"/>
    <w:rsid w:val="00615060"/>
    <w:rsid w:val="006619E1"/>
    <w:rsid w:val="00671353"/>
    <w:rsid w:val="0068712B"/>
    <w:rsid w:val="007012E2"/>
    <w:rsid w:val="00710933"/>
    <w:rsid w:val="00782CD0"/>
    <w:rsid w:val="007E27BE"/>
    <w:rsid w:val="007F4B73"/>
    <w:rsid w:val="00826ABE"/>
    <w:rsid w:val="00837B16"/>
    <w:rsid w:val="0085636F"/>
    <w:rsid w:val="00876335"/>
    <w:rsid w:val="008B3249"/>
    <w:rsid w:val="008F3D18"/>
    <w:rsid w:val="009911D8"/>
    <w:rsid w:val="00A43FA3"/>
    <w:rsid w:val="00A63129"/>
    <w:rsid w:val="00A81C44"/>
    <w:rsid w:val="00AA5CAA"/>
    <w:rsid w:val="00B05FB8"/>
    <w:rsid w:val="00B11B4B"/>
    <w:rsid w:val="00B24625"/>
    <w:rsid w:val="00CC6756"/>
    <w:rsid w:val="00D02FA8"/>
    <w:rsid w:val="00D17FE6"/>
    <w:rsid w:val="00D2749F"/>
    <w:rsid w:val="00D52E18"/>
    <w:rsid w:val="00D61B4B"/>
    <w:rsid w:val="00D82EA4"/>
    <w:rsid w:val="00D85EE8"/>
    <w:rsid w:val="00E40B2A"/>
    <w:rsid w:val="00E857FF"/>
    <w:rsid w:val="00E93943"/>
    <w:rsid w:val="00EA7FFA"/>
    <w:rsid w:val="00F15F4D"/>
    <w:rsid w:val="00F313CC"/>
    <w:rsid w:val="00F56317"/>
    <w:rsid w:val="00FA1A4F"/>
    <w:rsid w:val="00FE2331"/>
    <w:rsid w:val="00FE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7726B02"/>
  <w15:docId w15:val="{EBF41AE6-2CEC-43B3-A1B9-7CF47530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3CC"/>
    <w:pPr>
      <w:widowControl w:val="0"/>
      <w:suppressAutoHyphens/>
      <w:spacing w:line="240" w:lineRule="atLeast"/>
      <w:ind w:firstLine="720"/>
      <w:jc w:val="both"/>
    </w:pPr>
    <w:rPr>
      <w:lang w:val="en-US" w:eastAsia="zh-CN"/>
    </w:rPr>
  </w:style>
  <w:style w:type="paragraph" w:styleId="10">
    <w:name w:val="heading 1"/>
    <w:basedOn w:val="a"/>
    <w:next w:val="a0"/>
    <w:qFormat/>
    <w:rsid w:val="00F313CC"/>
    <w:pPr>
      <w:keepNext/>
      <w:tabs>
        <w:tab w:val="num" w:pos="3403"/>
      </w:tabs>
      <w:spacing w:before="240" w:after="60"/>
      <w:ind w:left="4123" w:hanging="720"/>
      <w:outlineLvl w:val="0"/>
    </w:pPr>
    <w:rPr>
      <w:rFonts w:ascii="Arial" w:hAnsi="Arial" w:cs="Arial"/>
      <w:b/>
      <w:sz w:val="24"/>
    </w:rPr>
  </w:style>
  <w:style w:type="paragraph" w:styleId="2">
    <w:name w:val="heading 2"/>
    <w:basedOn w:val="10"/>
    <w:next w:val="a0"/>
    <w:qFormat/>
    <w:rsid w:val="00F313CC"/>
    <w:pPr>
      <w:numPr>
        <w:ilvl w:val="1"/>
      </w:numPr>
      <w:tabs>
        <w:tab w:val="num" w:pos="3403"/>
      </w:tabs>
      <w:ind w:left="4123" w:hanging="720"/>
      <w:outlineLvl w:val="1"/>
    </w:pPr>
    <w:rPr>
      <w:sz w:val="20"/>
    </w:rPr>
  </w:style>
  <w:style w:type="paragraph" w:styleId="3">
    <w:name w:val="heading 3"/>
    <w:basedOn w:val="10"/>
    <w:next w:val="a0"/>
    <w:qFormat/>
    <w:rsid w:val="00F313CC"/>
    <w:pPr>
      <w:numPr>
        <w:ilvl w:val="2"/>
      </w:numPr>
      <w:tabs>
        <w:tab w:val="num" w:pos="3403"/>
      </w:tabs>
      <w:ind w:left="4123" w:hanging="720"/>
      <w:outlineLvl w:val="2"/>
    </w:pPr>
    <w:rPr>
      <w:b w:val="0"/>
      <w:i/>
      <w:sz w:val="20"/>
    </w:rPr>
  </w:style>
  <w:style w:type="paragraph" w:styleId="4">
    <w:name w:val="heading 4"/>
    <w:basedOn w:val="10"/>
    <w:next w:val="a0"/>
    <w:qFormat/>
    <w:rsid w:val="00F313CC"/>
    <w:pPr>
      <w:numPr>
        <w:ilvl w:val="3"/>
      </w:numPr>
      <w:tabs>
        <w:tab w:val="num" w:pos="3403"/>
      </w:tabs>
      <w:ind w:left="4123" w:hanging="720"/>
      <w:outlineLvl w:val="3"/>
    </w:pPr>
    <w:rPr>
      <w:b w:val="0"/>
      <w:sz w:val="20"/>
    </w:rPr>
  </w:style>
  <w:style w:type="paragraph" w:styleId="5">
    <w:name w:val="heading 5"/>
    <w:basedOn w:val="a"/>
    <w:next w:val="a0"/>
    <w:qFormat/>
    <w:rsid w:val="00F313CC"/>
    <w:pPr>
      <w:tabs>
        <w:tab w:val="num" w:pos="3403"/>
      </w:tabs>
      <w:spacing w:before="240" w:after="60"/>
      <w:ind w:left="7579" w:hanging="720"/>
      <w:outlineLvl w:val="4"/>
    </w:pPr>
    <w:rPr>
      <w:sz w:val="22"/>
    </w:rPr>
  </w:style>
  <w:style w:type="paragraph" w:styleId="6">
    <w:name w:val="heading 6"/>
    <w:basedOn w:val="a"/>
    <w:next w:val="a0"/>
    <w:qFormat/>
    <w:rsid w:val="00F313CC"/>
    <w:pPr>
      <w:tabs>
        <w:tab w:val="num" w:pos="3403"/>
      </w:tabs>
      <w:spacing w:before="240" w:after="60"/>
      <w:ind w:left="7723" w:hanging="720"/>
      <w:outlineLvl w:val="5"/>
    </w:pPr>
    <w:rPr>
      <w:i/>
      <w:sz w:val="22"/>
    </w:rPr>
  </w:style>
  <w:style w:type="paragraph" w:styleId="7">
    <w:name w:val="heading 7"/>
    <w:basedOn w:val="a"/>
    <w:next w:val="a0"/>
    <w:qFormat/>
    <w:rsid w:val="00F313CC"/>
    <w:pPr>
      <w:tabs>
        <w:tab w:val="num" w:pos="3403"/>
      </w:tabs>
      <w:spacing w:before="240" w:after="60"/>
      <w:ind w:left="8443" w:hanging="720"/>
      <w:outlineLvl w:val="6"/>
    </w:pPr>
  </w:style>
  <w:style w:type="paragraph" w:styleId="8">
    <w:name w:val="heading 8"/>
    <w:basedOn w:val="a"/>
    <w:next w:val="a0"/>
    <w:qFormat/>
    <w:rsid w:val="00F313CC"/>
    <w:pPr>
      <w:tabs>
        <w:tab w:val="num" w:pos="3403"/>
      </w:tabs>
      <w:spacing w:before="240" w:after="60"/>
      <w:ind w:left="9163" w:hanging="720"/>
      <w:outlineLvl w:val="7"/>
    </w:pPr>
    <w:rPr>
      <w:i/>
    </w:rPr>
  </w:style>
  <w:style w:type="paragraph" w:styleId="9">
    <w:name w:val="heading 9"/>
    <w:basedOn w:val="a"/>
    <w:next w:val="a0"/>
    <w:qFormat/>
    <w:rsid w:val="00F313CC"/>
    <w:pPr>
      <w:tabs>
        <w:tab w:val="num" w:pos="3403"/>
      </w:tabs>
      <w:spacing w:before="240" w:after="60"/>
      <w:ind w:left="9883" w:hanging="72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5z0">
    <w:name w:val="WW8Num5z0"/>
    <w:rsid w:val="00F313CC"/>
    <w:rPr>
      <w:rFonts w:ascii="Symbol" w:hAnsi="Symbol" w:cs="Symbol"/>
    </w:rPr>
  </w:style>
  <w:style w:type="character" w:customStyle="1" w:styleId="WW8Num6z0">
    <w:name w:val="WW8Num6z0"/>
    <w:rsid w:val="00F313CC"/>
    <w:rPr>
      <w:rFonts w:ascii="Symbol" w:hAnsi="Symbol" w:cs="Symbol"/>
    </w:rPr>
  </w:style>
  <w:style w:type="character" w:customStyle="1" w:styleId="WW8Num8z8">
    <w:name w:val="WW8Num8z8"/>
    <w:rsid w:val="00F313CC"/>
    <w:rPr>
      <w:b/>
      <w:i/>
      <w:sz w:val="18"/>
    </w:rPr>
  </w:style>
  <w:style w:type="character" w:customStyle="1" w:styleId="WW8Num9z0">
    <w:name w:val="WW8Num9z0"/>
    <w:rsid w:val="00F313CC"/>
    <w:rPr>
      <w:rFonts w:ascii="Courier New" w:hAnsi="Courier New" w:cs="Courier New"/>
    </w:rPr>
  </w:style>
  <w:style w:type="character" w:customStyle="1" w:styleId="WW8Num9z1">
    <w:name w:val="WW8Num9z1"/>
    <w:rsid w:val="00F313CC"/>
    <w:rPr>
      <w:rFonts w:ascii="Wingdings 2" w:hAnsi="Wingdings 2" w:cs="OpenSymbol"/>
    </w:rPr>
  </w:style>
  <w:style w:type="character" w:customStyle="1" w:styleId="WW8Num10z0">
    <w:name w:val="WW8Num10z0"/>
    <w:rsid w:val="00F313CC"/>
    <w:rPr>
      <w:rFonts w:ascii="Courier New" w:hAnsi="Courier New" w:cs="Courier New"/>
    </w:rPr>
  </w:style>
  <w:style w:type="character" w:customStyle="1" w:styleId="WW8Num10z1">
    <w:name w:val="WW8Num10z1"/>
    <w:rsid w:val="00F313CC"/>
    <w:rPr>
      <w:rFonts w:ascii="Wingdings 2" w:hAnsi="Wingdings 2" w:cs="OpenSymbol"/>
    </w:rPr>
  </w:style>
  <w:style w:type="character" w:customStyle="1" w:styleId="WW8Num11z0">
    <w:name w:val="WW8Num11z0"/>
    <w:rsid w:val="00F313CC"/>
    <w:rPr>
      <w:rFonts w:ascii="Courier New" w:hAnsi="Courier New" w:cs="Courier New"/>
    </w:rPr>
  </w:style>
  <w:style w:type="character" w:customStyle="1" w:styleId="WW8Num11z1">
    <w:name w:val="WW8Num11z1"/>
    <w:rsid w:val="00F313CC"/>
    <w:rPr>
      <w:rFonts w:ascii="Wingdings 2" w:hAnsi="Wingdings 2" w:cs="OpenSymbol"/>
    </w:rPr>
  </w:style>
  <w:style w:type="character" w:customStyle="1" w:styleId="WW8Num12z0">
    <w:name w:val="WW8Num12z0"/>
    <w:rsid w:val="00F313CC"/>
    <w:rPr>
      <w:rFonts w:ascii="Courier New" w:hAnsi="Courier New" w:cs="Courier New"/>
    </w:rPr>
  </w:style>
  <w:style w:type="character" w:customStyle="1" w:styleId="WW8Num12z1">
    <w:name w:val="WW8Num12z1"/>
    <w:rsid w:val="00F313CC"/>
    <w:rPr>
      <w:rFonts w:ascii="Wingdings 2" w:hAnsi="Wingdings 2" w:cs="OpenSymbol"/>
    </w:rPr>
  </w:style>
  <w:style w:type="character" w:customStyle="1" w:styleId="WW8Num13z0">
    <w:name w:val="WW8Num13z0"/>
    <w:rsid w:val="00F313CC"/>
    <w:rPr>
      <w:rFonts w:ascii="Symbol" w:hAnsi="Symbol" w:cs="Symbol"/>
    </w:rPr>
  </w:style>
  <w:style w:type="character" w:customStyle="1" w:styleId="WW8Num13z1">
    <w:name w:val="WW8Num13z1"/>
    <w:rsid w:val="00F313CC"/>
    <w:rPr>
      <w:rFonts w:ascii="Courier New" w:hAnsi="Courier New" w:cs="Courier New"/>
    </w:rPr>
  </w:style>
  <w:style w:type="character" w:customStyle="1" w:styleId="WW8Num13z2">
    <w:name w:val="WW8Num13z2"/>
    <w:rsid w:val="00F313CC"/>
    <w:rPr>
      <w:rFonts w:ascii="Wingdings" w:hAnsi="Wingdings" w:cs="Wingdings"/>
    </w:rPr>
  </w:style>
  <w:style w:type="character" w:customStyle="1" w:styleId="WW8Num14z0">
    <w:name w:val="WW8Num14z0"/>
    <w:rsid w:val="00F313CC"/>
    <w:rPr>
      <w:rFonts w:ascii="Courier New" w:hAnsi="Courier New" w:cs="Courier New"/>
    </w:rPr>
  </w:style>
  <w:style w:type="character" w:customStyle="1" w:styleId="WW8Num14z1">
    <w:name w:val="WW8Num14z1"/>
    <w:rsid w:val="00F313CC"/>
    <w:rPr>
      <w:rFonts w:ascii="Wingdings 2" w:hAnsi="Wingdings 2" w:cs="OpenSymbol"/>
    </w:rPr>
  </w:style>
  <w:style w:type="character" w:customStyle="1" w:styleId="WW8Num16z0">
    <w:name w:val="WW8Num16z0"/>
    <w:rsid w:val="00F313CC"/>
    <w:rPr>
      <w:rFonts w:ascii="Symbol" w:hAnsi="Symbol" w:cs="Symbol"/>
    </w:rPr>
  </w:style>
  <w:style w:type="character" w:customStyle="1" w:styleId="WW8Num16z1">
    <w:name w:val="WW8Num16z1"/>
    <w:rsid w:val="00F313CC"/>
    <w:rPr>
      <w:rFonts w:ascii="Courier New" w:hAnsi="Courier New" w:cs="Courier New"/>
    </w:rPr>
  </w:style>
  <w:style w:type="character" w:customStyle="1" w:styleId="WW8Num16z2">
    <w:name w:val="WW8Num16z2"/>
    <w:rsid w:val="00F313CC"/>
    <w:rPr>
      <w:rFonts w:ascii="Wingdings" w:hAnsi="Wingdings" w:cs="Wingdings"/>
    </w:rPr>
  </w:style>
  <w:style w:type="character" w:customStyle="1" w:styleId="WW8Num18z0">
    <w:name w:val="WW8Num18z0"/>
    <w:rsid w:val="00F313CC"/>
    <w:rPr>
      <w:rFonts w:ascii="Courier New" w:hAnsi="Courier New" w:cs="Courier New"/>
    </w:rPr>
  </w:style>
  <w:style w:type="character" w:customStyle="1" w:styleId="WW8Num18z1">
    <w:name w:val="WW8Num18z1"/>
    <w:rsid w:val="00F313CC"/>
    <w:rPr>
      <w:rFonts w:ascii="Wingdings 2" w:hAnsi="Wingdings 2" w:cs="OpenSymbol"/>
    </w:rPr>
  </w:style>
  <w:style w:type="character" w:customStyle="1" w:styleId="WW8Num20z0">
    <w:name w:val="WW8Num20z0"/>
    <w:rsid w:val="00F313CC"/>
    <w:rPr>
      <w:rFonts w:ascii="Symbol" w:hAnsi="Symbol" w:cs="Symbol"/>
    </w:rPr>
  </w:style>
  <w:style w:type="character" w:customStyle="1" w:styleId="WW8Num20z1">
    <w:name w:val="WW8Num20z1"/>
    <w:rsid w:val="00F313CC"/>
    <w:rPr>
      <w:rFonts w:ascii="Courier New" w:hAnsi="Courier New" w:cs="Courier New"/>
    </w:rPr>
  </w:style>
  <w:style w:type="character" w:customStyle="1" w:styleId="WW8Num20z2">
    <w:name w:val="WW8Num20z2"/>
    <w:rsid w:val="00F313CC"/>
    <w:rPr>
      <w:rFonts w:ascii="Wingdings" w:hAnsi="Wingdings" w:cs="Wingdings"/>
    </w:rPr>
  </w:style>
  <w:style w:type="character" w:customStyle="1" w:styleId="WW8Num21z0">
    <w:name w:val="WW8Num21z0"/>
    <w:rsid w:val="00F313CC"/>
    <w:rPr>
      <w:rFonts w:ascii="Courier New" w:hAnsi="Courier New" w:cs="Courier New"/>
    </w:rPr>
  </w:style>
  <w:style w:type="character" w:customStyle="1" w:styleId="WW8Num21z1">
    <w:name w:val="WW8Num21z1"/>
    <w:rsid w:val="00F313CC"/>
    <w:rPr>
      <w:rFonts w:ascii="Wingdings 2" w:hAnsi="Wingdings 2" w:cs="OpenSymbol"/>
    </w:rPr>
  </w:style>
  <w:style w:type="character" w:customStyle="1" w:styleId="WW8Num22z0">
    <w:name w:val="WW8Num22z0"/>
    <w:rsid w:val="00F313CC"/>
    <w:rPr>
      <w:rFonts w:ascii="Courier New" w:hAnsi="Courier New" w:cs="Courier New"/>
    </w:rPr>
  </w:style>
  <w:style w:type="character" w:customStyle="1" w:styleId="WW8Num22z1">
    <w:name w:val="WW8Num22z1"/>
    <w:rsid w:val="00F313CC"/>
    <w:rPr>
      <w:rFonts w:ascii="Wingdings 2" w:hAnsi="Wingdings 2" w:cs="OpenSymbol"/>
    </w:rPr>
  </w:style>
  <w:style w:type="character" w:customStyle="1" w:styleId="WW8Num23z0">
    <w:name w:val="WW8Num23z0"/>
    <w:rsid w:val="00F313CC"/>
    <w:rPr>
      <w:rFonts w:ascii="Courier New" w:hAnsi="Courier New" w:cs="Courier New"/>
    </w:rPr>
  </w:style>
  <w:style w:type="character" w:customStyle="1" w:styleId="WW8Num23z1">
    <w:name w:val="WW8Num23z1"/>
    <w:rsid w:val="00F313CC"/>
    <w:rPr>
      <w:rFonts w:ascii="Wingdings 2" w:hAnsi="Wingdings 2" w:cs="OpenSymbol"/>
    </w:rPr>
  </w:style>
  <w:style w:type="character" w:customStyle="1" w:styleId="WW8Num24z0">
    <w:name w:val="WW8Num24z0"/>
    <w:rsid w:val="00F313CC"/>
    <w:rPr>
      <w:rFonts w:ascii="Courier New" w:hAnsi="Courier New" w:cs="Courier New"/>
    </w:rPr>
  </w:style>
  <w:style w:type="character" w:customStyle="1" w:styleId="WW8Num24z1">
    <w:name w:val="WW8Num24z1"/>
    <w:rsid w:val="00F313CC"/>
    <w:rPr>
      <w:rFonts w:ascii="Wingdings 2" w:hAnsi="Wingdings 2" w:cs="OpenSymbol"/>
    </w:rPr>
  </w:style>
  <w:style w:type="character" w:customStyle="1" w:styleId="WW8Num25z0">
    <w:name w:val="WW8Num25z0"/>
    <w:rsid w:val="00F313CC"/>
    <w:rPr>
      <w:rFonts w:ascii="Symbol" w:hAnsi="Symbol" w:cs="Symbol"/>
      <w:sz w:val="20"/>
    </w:rPr>
  </w:style>
  <w:style w:type="character" w:customStyle="1" w:styleId="WW8Num25z1">
    <w:name w:val="WW8Num25z1"/>
    <w:rsid w:val="00F313CC"/>
    <w:rPr>
      <w:rFonts w:ascii="Courier New" w:hAnsi="Courier New" w:cs="Courier New"/>
      <w:sz w:val="20"/>
    </w:rPr>
  </w:style>
  <w:style w:type="character" w:customStyle="1" w:styleId="WW8Num25z2">
    <w:name w:val="WW8Num25z2"/>
    <w:rsid w:val="00F313CC"/>
    <w:rPr>
      <w:rFonts w:ascii="Wingdings" w:hAnsi="Wingdings" w:cs="Wingdings"/>
      <w:sz w:val="20"/>
    </w:rPr>
  </w:style>
  <w:style w:type="character" w:customStyle="1" w:styleId="11">
    <w:name w:val="Основной шрифт абзаца1"/>
    <w:rsid w:val="00F313CC"/>
  </w:style>
  <w:style w:type="character" w:customStyle="1" w:styleId="a4">
    <w:name w:val="Основной текст Знак"/>
    <w:rsid w:val="00F313CC"/>
    <w:rPr>
      <w:lang w:val="en-US"/>
    </w:rPr>
  </w:style>
  <w:style w:type="character" w:customStyle="1" w:styleId="HTML">
    <w:name w:val="Адрес HTML Знак"/>
    <w:rsid w:val="00F313CC"/>
    <w:rPr>
      <w:i/>
      <w:iCs/>
      <w:lang w:val="en-US"/>
    </w:rPr>
  </w:style>
  <w:style w:type="character" w:styleId="HTML0">
    <w:name w:val="HTML Acronym"/>
    <w:rsid w:val="00F313CC"/>
  </w:style>
  <w:style w:type="character" w:customStyle="1" w:styleId="a5">
    <w:name w:val="Верхний колонтитул Знак"/>
    <w:rsid w:val="00F313CC"/>
    <w:rPr>
      <w:lang w:val="en-US"/>
    </w:rPr>
  </w:style>
  <w:style w:type="character" w:styleId="a6">
    <w:name w:val="Emphasis"/>
    <w:qFormat/>
    <w:rsid w:val="00F313CC"/>
    <w:rPr>
      <w:i/>
      <w:iCs/>
    </w:rPr>
  </w:style>
  <w:style w:type="character" w:styleId="a7">
    <w:name w:val="Hyperlink"/>
    <w:rsid w:val="00F313CC"/>
    <w:rPr>
      <w:color w:val="0000FF"/>
      <w:u w:val="single"/>
    </w:rPr>
  </w:style>
  <w:style w:type="character" w:customStyle="1" w:styleId="a8">
    <w:name w:val="Дата Знак"/>
    <w:rsid w:val="00F313CC"/>
    <w:rPr>
      <w:lang w:val="en-US"/>
    </w:rPr>
  </w:style>
  <w:style w:type="character" w:customStyle="1" w:styleId="a9">
    <w:name w:val="Заголовок записки Знак"/>
    <w:rsid w:val="00F313CC"/>
    <w:rPr>
      <w:lang w:val="en-US"/>
    </w:rPr>
  </w:style>
  <w:style w:type="character" w:customStyle="1" w:styleId="aa">
    <w:name w:val="Символ сноски"/>
    <w:rsid w:val="00F313CC"/>
    <w:rPr>
      <w:sz w:val="20"/>
      <w:vertAlign w:val="superscript"/>
    </w:rPr>
  </w:style>
  <w:style w:type="character" w:styleId="HTML1">
    <w:name w:val="HTML Keyboard"/>
    <w:rsid w:val="00F313CC"/>
    <w:rPr>
      <w:rFonts w:ascii="Courier New" w:hAnsi="Courier New" w:cs="Courier New"/>
      <w:sz w:val="20"/>
      <w:szCs w:val="20"/>
    </w:rPr>
  </w:style>
  <w:style w:type="character" w:styleId="HTML2">
    <w:name w:val="HTML Code"/>
    <w:rsid w:val="00F313CC"/>
    <w:rPr>
      <w:rFonts w:ascii="Courier New" w:hAnsi="Courier New" w:cs="Courier New"/>
      <w:sz w:val="20"/>
      <w:szCs w:val="20"/>
    </w:rPr>
  </w:style>
  <w:style w:type="character" w:customStyle="1" w:styleId="ab">
    <w:name w:val="Название Знак"/>
    <w:rsid w:val="00F313CC"/>
    <w:rPr>
      <w:rFonts w:ascii="Helvetica" w:hAnsi="Helvetica" w:cs="Helvetica"/>
      <w:b/>
      <w:sz w:val="36"/>
      <w:lang w:val="en-US"/>
    </w:rPr>
  </w:style>
  <w:style w:type="character" w:customStyle="1" w:styleId="ac">
    <w:name w:val="Нижний колонтитул Знак"/>
    <w:rsid w:val="00F313CC"/>
    <w:rPr>
      <w:lang w:val="en-US"/>
    </w:rPr>
  </w:style>
  <w:style w:type="character" w:styleId="ad">
    <w:name w:val="page number"/>
    <w:rsid w:val="00F313CC"/>
  </w:style>
  <w:style w:type="character" w:styleId="HTML3">
    <w:name w:val="HTML Definition"/>
    <w:rsid w:val="00F313CC"/>
    <w:rPr>
      <w:i/>
      <w:iCs/>
    </w:rPr>
  </w:style>
  <w:style w:type="character" w:styleId="HTML4">
    <w:name w:val="HTML Variable"/>
    <w:rsid w:val="00F313CC"/>
    <w:rPr>
      <w:i/>
      <w:iCs/>
    </w:rPr>
  </w:style>
  <w:style w:type="character" w:styleId="HTML5">
    <w:name w:val="HTML Typewriter"/>
    <w:rsid w:val="00F313CC"/>
    <w:rPr>
      <w:rFonts w:ascii="Courier New" w:hAnsi="Courier New" w:cs="Courier New"/>
      <w:sz w:val="20"/>
      <w:szCs w:val="20"/>
    </w:rPr>
  </w:style>
  <w:style w:type="character" w:customStyle="1" w:styleId="ae">
    <w:name w:val="Подзаголовок Знак"/>
    <w:rsid w:val="00F313CC"/>
    <w:rPr>
      <w:rFonts w:ascii="Arial" w:hAnsi="Arial" w:cs="Arial"/>
      <w:sz w:val="24"/>
      <w:szCs w:val="24"/>
      <w:lang w:val="en-US"/>
    </w:rPr>
  </w:style>
  <w:style w:type="character" w:customStyle="1" w:styleId="af">
    <w:name w:val="Подпись Знак"/>
    <w:rsid w:val="00F313CC"/>
    <w:rPr>
      <w:lang w:val="en-US"/>
    </w:rPr>
  </w:style>
  <w:style w:type="character" w:customStyle="1" w:styleId="af0">
    <w:name w:val="Приветствие Знак"/>
    <w:rsid w:val="00F313CC"/>
    <w:rPr>
      <w:lang w:val="en-US"/>
    </w:rPr>
  </w:style>
  <w:style w:type="character" w:styleId="af1">
    <w:name w:val="FollowedHyperlink"/>
    <w:rsid w:val="00F313CC"/>
    <w:rPr>
      <w:color w:val="800080"/>
      <w:u w:val="single"/>
    </w:rPr>
  </w:style>
  <w:style w:type="character" w:customStyle="1" w:styleId="af2">
    <w:name w:val="Прощание Знак"/>
    <w:rsid w:val="00F313CC"/>
    <w:rPr>
      <w:lang w:val="en-US"/>
    </w:rPr>
  </w:style>
  <w:style w:type="character" w:customStyle="1" w:styleId="HTML6">
    <w:name w:val="Стандартный HTML Знак"/>
    <w:rsid w:val="00F313CC"/>
    <w:rPr>
      <w:rFonts w:ascii="Courier New" w:hAnsi="Courier New" w:cs="Courier New"/>
      <w:lang w:val="en-US"/>
    </w:rPr>
  </w:style>
  <w:style w:type="character" w:styleId="af3">
    <w:name w:val="Strong"/>
    <w:qFormat/>
    <w:rsid w:val="00F313CC"/>
    <w:rPr>
      <w:b/>
      <w:bCs w:val="0"/>
    </w:rPr>
  </w:style>
  <w:style w:type="character" w:customStyle="1" w:styleId="af4">
    <w:name w:val="Схема документа Знак"/>
    <w:rsid w:val="00F313CC"/>
    <w:rPr>
      <w:rFonts w:ascii="Tahoma" w:hAnsi="Tahoma" w:cs="Tahoma"/>
      <w:shd w:val="clear" w:color="auto" w:fill="000080"/>
      <w:lang w:val="en-US"/>
    </w:rPr>
  </w:style>
  <w:style w:type="character" w:customStyle="1" w:styleId="af5">
    <w:name w:val="Текст Знак"/>
    <w:rsid w:val="00F313CC"/>
    <w:rPr>
      <w:rFonts w:ascii="Courier" w:hAnsi="Courier" w:cs="Courier New"/>
      <w:lang w:val="en-US"/>
    </w:rPr>
  </w:style>
  <w:style w:type="character" w:customStyle="1" w:styleId="af6">
    <w:name w:val="Текст выноски Знак"/>
    <w:rsid w:val="00F313CC"/>
    <w:rPr>
      <w:rFonts w:ascii="Tahoma" w:hAnsi="Tahoma" w:cs="Tahoma"/>
      <w:sz w:val="16"/>
      <w:szCs w:val="16"/>
      <w:lang w:val="en-US"/>
    </w:rPr>
  </w:style>
  <w:style w:type="character" w:customStyle="1" w:styleId="af7">
    <w:name w:val="Текст сноски Знак"/>
    <w:rsid w:val="00F313CC"/>
    <w:rPr>
      <w:rFonts w:ascii="Helvetica" w:hAnsi="Helvetica" w:cs="Helvetica"/>
      <w:sz w:val="16"/>
      <w:lang w:val="en-US"/>
    </w:rPr>
  </w:style>
  <w:style w:type="character" w:styleId="HTML7">
    <w:name w:val="HTML Cite"/>
    <w:rsid w:val="00F313CC"/>
    <w:rPr>
      <w:i/>
      <w:iCs/>
    </w:rPr>
  </w:style>
  <w:style w:type="character" w:customStyle="1" w:styleId="af8">
    <w:name w:val="Шапка Знак"/>
    <w:rsid w:val="00F313CC"/>
    <w:rPr>
      <w:rFonts w:ascii="Arial" w:hAnsi="Arial" w:cs="Arial"/>
      <w:sz w:val="24"/>
      <w:szCs w:val="24"/>
      <w:shd w:val="clear" w:color="auto" w:fill="CCCCCC"/>
      <w:lang w:val="en-US"/>
    </w:rPr>
  </w:style>
  <w:style w:type="character" w:customStyle="1" w:styleId="af9">
    <w:name w:val="Электронная подпись Знак"/>
    <w:rsid w:val="00F313CC"/>
    <w:rPr>
      <w:lang w:val="en-US"/>
    </w:rPr>
  </w:style>
  <w:style w:type="paragraph" w:customStyle="1" w:styleId="12">
    <w:name w:val="Заголовок1"/>
    <w:basedOn w:val="a"/>
    <w:next w:val="a0"/>
    <w:rsid w:val="00F313CC"/>
    <w:pPr>
      <w:spacing w:line="240" w:lineRule="auto"/>
      <w:jc w:val="center"/>
    </w:pPr>
    <w:rPr>
      <w:rFonts w:ascii="Helvetica" w:hAnsi="Helvetica" w:cs="Helvetica"/>
      <w:b/>
      <w:sz w:val="36"/>
    </w:rPr>
  </w:style>
  <w:style w:type="paragraph" w:styleId="a0">
    <w:name w:val="Body Text"/>
    <w:basedOn w:val="a"/>
    <w:rsid w:val="00F313CC"/>
    <w:pPr>
      <w:keepLines/>
      <w:spacing w:after="120"/>
    </w:pPr>
  </w:style>
  <w:style w:type="paragraph" w:styleId="afa">
    <w:name w:val="List"/>
    <w:basedOn w:val="a"/>
    <w:rsid w:val="00F313CC"/>
    <w:pPr>
      <w:ind w:left="567"/>
    </w:pPr>
  </w:style>
  <w:style w:type="paragraph" w:styleId="afb">
    <w:name w:val="caption"/>
    <w:basedOn w:val="a"/>
    <w:qFormat/>
    <w:rsid w:val="00F313CC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3">
    <w:name w:val="Указатель1"/>
    <w:basedOn w:val="a"/>
    <w:rsid w:val="00F313CC"/>
    <w:pPr>
      <w:suppressLineNumbers/>
    </w:pPr>
    <w:rPr>
      <w:rFonts w:cs="Lohit Hindi"/>
    </w:rPr>
  </w:style>
  <w:style w:type="paragraph" w:customStyle="1" w:styleId="Captionstyle">
    <w:name w:val="Caption_style"/>
    <w:basedOn w:val="a0"/>
    <w:rsid w:val="00F313CC"/>
    <w:pPr>
      <w:jc w:val="center"/>
    </w:pPr>
    <w:rPr>
      <w:sz w:val="16"/>
    </w:rPr>
  </w:style>
  <w:style w:type="paragraph" w:customStyle="1" w:styleId="CodeText">
    <w:name w:val="Code Text"/>
    <w:basedOn w:val="a"/>
    <w:rsid w:val="00F313CC"/>
    <w:pPr>
      <w:spacing w:line="180" w:lineRule="atLeast"/>
      <w:ind w:left="567" w:right="432"/>
    </w:pPr>
    <w:rPr>
      <w:rFonts w:ascii="Courier New" w:hAnsi="Courier New" w:cs="Courier New"/>
      <w:sz w:val="16"/>
      <w:lang w:val="ru-RU" w:eastAsia="ru-RU"/>
    </w:rPr>
  </w:style>
  <w:style w:type="paragraph" w:customStyle="1" w:styleId="CompanyName">
    <w:name w:val="Company Name"/>
    <w:basedOn w:val="a"/>
    <w:rsid w:val="00F313CC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 w:cs="Arial Black"/>
      <w:spacing w:val="-25"/>
      <w:kern w:val="1"/>
      <w:sz w:val="32"/>
    </w:rPr>
  </w:style>
  <w:style w:type="paragraph" w:customStyle="1" w:styleId="InfoBlue">
    <w:name w:val="InfoBlue"/>
    <w:basedOn w:val="a"/>
    <w:next w:val="a0"/>
    <w:rsid w:val="00F313CC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customStyle="1" w:styleId="Note">
    <w:name w:val="Note"/>
    <w:basedOn w:val="a"/>
    <w:rsid w:val="00F313CC"/>
    <w:rPr>
      <w:b/>
    </w:rPr>
  </w:style>
  <w:style w:type="paragraph" w:customStyle="1" w:styleId="TitleSubject">
    <w:name w:val="Title Subject"/>
    <w:basedOn w:val="a"/>
    <w:next w:val="a"/>
    <w:rsid w:val="00F313CC"/>
    <w:pPr>
      <w:keepNext/>
      <w:keepLines/>
      <w:pBdr>
        <w:bottom w:val="single" w:sz="24" w:space="1" w:color="000000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 w:cs="Arial Black"/>
      <w:b/>
      <w:kern w:val="1"/>
      <w:sz w:val="44"/>
    </w:rPr>
  </w:style>
  <w:style w:type="paragraph" w:customStyle="1" w:styleId="SubtitleCover">
    <w:name w:val="Subtitle Cover"/>
    <w:basedOn w:val="TitleSubject"/>
    <w:next w:val="a0"/>
    <w:rsid w:val="00F313CC"/>
    <w:pPr>
      <w:pBdr>
        <w:top w:val="single" w:sz="6" w:space="24" w:color="000000"/>
      </w:pBdr>
      <w:tabs>
        <w:tab w:val="clear" w:pos="0"/>
      </w:tabs>
      <w:spacing w:line="480" w:lineRule="atLeast"/>
      <w:ind w:right="0"/>
    </w:pPr>
    <w:rPr>
      <w:rFonts w:ascii="Arial" w:hAnsi="Arial" w:cs="Arial"/>
      <w:b w:val="0"/>
      <w:spacing w:val="-30"/>
      <w:sz w:val="48"/>
    </w:rPr>
  </w:style>
  <w:style w:type="paragraph" w:customStyle="1" w:styleId="TableText">
    <w:name w:val="Table_Text"/>
    <w:basedOn w:val="a"/>
    <w:qFormat/>
    <w:rsid w:val="00F313C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  <w:ind w:firstLine="0"/>
    </w:pPr>
    <w:rPr>
      <w:rFonts w:ascii="Arial" w:hAnsi="Arial" w:cs="Arial"/>
      <w:sz w:val="18"/>
      <w:lang w:val="en-GB"/>
    </w:rPr>
  </w:style>
  <w:style w:type="paragraph" w:customStyle="1" w:styleId="TableHeading">
    <w:name w:val="Table_Heading"/>
    <w:basedOn w:val="TableText"/>
    <w:rsid w:val="00F313CC"/>
    <w:pPr>
      <w:spacing w:after="80"/>
      <w:jc w:val="center"/>
    </w:pPr>
    <w:rPr>
      <w:b/>
      <w:bCs/>
      <w:sz w:val="16"/>
      <w:szCs w:val="16"/>
    </w:rPr>
  </w:style>
  <w:style w:type="paragraph" w:styleId="afc">
    <w:name w:val="List Paragraph"/>
    <w:basedOn w:val="a"/>
    <w:qFormat/>
    <w:rsid w:val="00F313CC"/>
    <w:pPr>
      <w:ind w:left="720"/>
    </w:pPr>
  </w:style>
  <w:style w:type="paragraph" w:styleId="HTML8">
    <w:name w:val="HTML Address"/>
    <w:basedOn w:val="a"/>
    <w:rsid w:val="00F313CC"/>
    <w:rPr>
      <w:i/>
      <w:iCs/>
    </w:rPr>
  </w:style>
  <w:style w:type="paragraph" w:styleId="afd">
    <w:name w:val="envelope address"/>
    <w:basedOn w:val="a"/>
    <w:rsid w:val="00F313CC"/>
    <w:pPr>
      <w:ind w:left="2880"/>
    </w:pPr>
    <w:rPr>
      <w:rFonts w:ascii="Arial" w:hAnsi="Arial" w:cs="Arial"/>
      <w:sz w:val="24"/>
      <w:szCs w:val="24"/>
    </w:rPr>
  </w:style>
  <w:style w:type="paragraph" w:styleId="afe">
    <w:name w:val="header"/>
    <w:basedOn w:val="a"/>
    <w:rsid w:val="00F313CC"/>
    <w:pPr>
      <w:tabs>
        <w:tab w:val="center" w:pos="4320"/>
        <w:tab w:val="right" w:pos="8640"/>
      </w:tabs>
    </w:pPr>
  </w:style>
  <w:style w:type="paragraph" w:customStyle="1" w:styleId="14">
    <w:name w:val="Дата1"/>
    <w:basedOn w:val="a"/>
    <w:next w:val="a"/>
    <w:rsid w:val="00F313CC"/>
  </w:style>
  <w:style w:type="paragraph" w:customStyle="1" w:styleId="15">
    <w:name w:val="Заголовок записки1"/>
    <w:basedOn w:val="a"/>
    <w:next w:val="a0"/>
    <w:rsid w:val="00F313CC"/>
  </w:style>
  <w:style w:type="paragraph" w:customStyle="1" w:styleId="16">
    <w:name w:val="Заголовок таблицы ссылок1"/>
    <w:basedOn w:val="a"/>
    <w:next w:val="a0"/>
    <w:rsid w:val="00F313CC"/>
    <w:pPr>
      <w:spacing w:before="120"/>
    </w:pPr>
    <w:rPr>
      <w:rFonts w:ascii="Arial" w:hAnsi="Arial" w:cs="Arial"/>
      <w:b/>
      <w:bCs/>
      <w:sz w:val="24"/>
      <w:szCs w:val="24"/>
    </w:rPr>
  </w:style>
  <w:style w:type="paragraph" w:customStyle="1" w:styleId="17">
    <w:name w:val="Маркированный список1"/>
    <w:basedOn w:val="a"/>
    <w:rsid w:val="00F313CC"/>
    <w:pPr>
      <w:tabs>
        <w:tab w:val="num" w:pos="360"/>
      </w:tabs>
      <w:spacing w:before="60" w:after="120"/>
      <w:ind w:left="360" w:hanging="360"/>
    </w:pPr>
  </w:style>
  <w:style w:type="paragraph" w:styleId="20">
    <w:name w:val="List Bullet 2"/>
    <w:basedOn w:val="a"/>
    <w:rsid w:val="00F313CC"/>
    <w:pPr>
      <w:tabs>
        <w:tab w:val="num" w:pos="720"/>
      </w:tabs>
      <w:spacing w:before="60" w:after="120"/>
      <w:ind w:left="720" w:hanging="360"/>
    </w:pPr>
  </w:style>
  <w:style w:type="paragraph" w:styleId="30">
    <w:name w:val="List Bullet 3"/>
    <w:basedOn w:val="a"/>
    <w:rsid w:val="00F313CC"/>
    <w:pPr>
      <w:tabs>
        <w:tab w:val="num" w:pos="720"/>
        <w:tab w:val="left" w:pos="1418"/>
      </w:tabs>
      <w:spacing w:before="60" w:after="120"/>
      <w:ind w:left="720" w:hanging="360"/>
    </w:pPr>
  </w:style>
  <w:style w:type="paragraph" w:customStyle="1" w:styleId="41">
    <w:name w:val="Список 41"/>
    <w:basedOn w:val="a"/>
    <w:rsid w:val="00F313CC"/>
    <w:pPr>
      <w:ind w:left="1418"/>
    </w:pPr>
  </w:style>
  <w:style w:type="paragraph" w:styleId="40">
    <w:name w:val="List Bullet 4"/>
    <w:basedOn w:val="41"/>
    <w:rsid w:val="00F313CC"/>
    <w:pPr>
      <w:tabs>
        <w:tab w:val="num" w:pos="2138"/>
      </w:tabs>
      <w:ind w:left="2138" w:hanging="360"/>
    </w:pPr>
  </w:style>
  <w:style w:type="paragraph" w:styleId="50">
    <w:name w:val="List Bullet 5"/>
    <w:basedOn w:val="a"/>
    <w:rsid w:val="00F313CC"/>
    <w:pPr>
      <w:tabs>
        <w:tab w:val="num" w:pos="1800"/>
      </w:tabs>
      <w:ind w:left="1800" w:hanging="360"/>
    </w:pPr>
  </w:style>
  <w:style w:type="paragraph" w:customStyle="1" w:styleId="18">
    <w:name w:val="Название объекта1"/>
    <w:basedOn w:val="a"/>
    <w:next w:val="a"/>
    <w:rsid w:val="00F313CC"/>
    <w:pPr>
      <w:spacing w:before="120" w:after="120"/>
    </w:pPr>
    <w:rPr>
      <w:b/>
      <w:bCs/>
    </w:rPr>
  </w:style>
  <w:style w:type="paragraph" w:styleId="aff">
    <w:name w:val="footer"/>
    <w:basedOn w:val="a"/>
    <w:rsid w:val="00F313CC"/>
    <w:pPr>
      <w:tabs>
        <w:tab w:val="center" w:pos="4320"/>
        <w:tab w:val="right" w:pos="8640"/>
      </w:tabs>
    </w:pPr>
  </w:style>
  <w:style w:type="paragraph" w:customStyle="1" w:styleId="19">
    <w:name w:val="Нумерованный список1"/>
    <w:basedOn w:val="a"/>
    <w:rsid w:val="00F313CC"/>
    <w:pPr>
      <w:tabs>
        <w:tab w:val="num" w:pos="360"/>
      </w:tabs>
      <w:spacing w:before="60" w:after="120"/>
      <w:ind w:left="360" w:hanging="360"/>
    </w:pPr>
  </w:style>
  <w:style w:type="paragraph" w:styleId="21">
    <w:name w:val="List Number 2"/>
    <w:basedOn w:val="a"/>
    <w:rsid w:val="00F313CC"/>
    <w:pPr>
      <w:tabs>
        <w:tab w:val="num" w:pos="720"/>
      </w:tabs>
      <w:ind w:left="720" w:hanging="360"/>
    </w:pPr>
  </w:style>
  <w:style w:type="paragraph" w:styleId="31">
    <w:name w:val="List Number 3"/>
    <w:basedOn w:val="a"/>
    <w:rsid w:val="00F313CC"/>
    <w:pPr>
      <w:tabs>
        <w:tab w:val="num" w:pos="1080"/>
      </w:tabs>
      <w:ind w:left="1080" w:hanging="360"/>
    </w:pPr>
  </w:style>
  <w:style w:type="paragraph" w:styleId="42">
    <w:name w:val="List Number 4"/>
    <w:basedOn w:val="a"/>
    <w:rsid w:val="00F313CC"/>
    <w:pPr>
      <w:tabs>
        <w:tab w:val="num" w:pos="1440"/>
      </w:tabs>
      <w:ind w:left="1440" w:hanging="360"/>
    </w:pPr>
  </w:style>
  <w:style w:type="paragraph" w:styleId="51">
    <w:name w:val="List Number 5"/>
    <w:basedOn w:val="a"/>
    <w:rsid w:val="00F313CC"/>
    <w:pPr>
      <w:tabs>
        <w:tab w:val="num" w:pos="1800"/>
      </w:tabs>
      <w:ind w:left="1800" w:hanging="360"/>
    </w:pPr>
  </w:style>
  <w:style w:type="paragraph" w:styleId="22">
    <w:name w:val="envelope return"/>
    <w:basedOn w:val="a"/>
    <w:rsid w:val="00F313CC"/>
    <w:rPr>
      <w:rFonts w:ascii="Arial" w:hAnsi="Arial" w:cs="Arial"/>
    </w:rPr>
  </w:style>
  <w:style w:type="paragraph" w:styleId="aff0">
    <w:name w:val="Normal (Web)"/>
    <w:basedOn w:val="a"/>
    <w:uiPriority w:val="99"/>
    <w:rsid w:val="00F313CC"/>
    <w:rPr>
      <w:sz w:val="24"/>
      <w:szCs w:val="24"/>
    </w:rPr>
  </w:style>
  <w:style w:type="paragraph" w:customStyle="1" w:styleId="1a">
    <w:name w:val="Обычный отступ1"/>
    <w:basedOn w:val="a"/>
    <w:rsid w:val="00F313CC"/>
    <w:pPr>
      <w:ind w:left="567"/>
    </w:pPr>
  </w:style>
  <w:style w:type="paragraph" w:styleId="1b">
    <w:name w:val="toc 1"/>
    <w:basedOn w:val="a"/>
    <w:next w:val="a"/>
    <w:uiPriority w:val="39"/>
    <w:rsid w:val="00F313CC"/>
    <w:pPr>
      <w:spacing w:before="120" w:after="120"/>
    </w:pPr>
    <w:rPr>
      <w:b/>
      <w:bCs/>
      <w:caps/>
      <w:szCs w:val="24"/>
    </w:rPr>
  </w:style>
  <w:style w:type="paragraph" w:styleId="23">
    <w:name w:val="toc 2"/>
    <w:basedOn w:val="a"/>
    <w:next w:val="a"/>
    <w:uiPriority w:val="39"/>
    <w:rsid w:val="00F313CC"/>
    <w:pPr>
      <w:ind w:left="200"/>
    </w:pPr>
    <w:rPr>
      <w:smallCaps/>
      <w:szCs w:val="24"/>
    </w:rPr>
  </w:style>
  <w:style w:type="paragraph" w:styleId="32">
    <w:name w:val="toc 3"/>
    <w:basedOn w:val="a"/>
    <w:next w:val="a"/>
    <w:uiPriority w:val="39"/>
    <w:rsid w:val="00F313CC"/>
    <w:pPr>
      <w:ind w:left="400"/>
    </w:pPr>
    <w:rPr>
      <w:i/>
      <w:iCs/>
      <w:szCs w:val="24"/>
    </w:rPr>
  </w:style>
  <w:style w:type="paragraph" w:styleId="43">
    <w:name w:val="toc 4"/>
    <w:basedOn w:val="a"/>
    <w:next w:val="a"/>
    <w:rsid w:val="00F313CC"/>
    <w:pPr>
      <w:ind w:left="600"/>
    </w:pPr>
    <w:rPr>
      <w:szCs w:val="21"/>
    </w:rPr>
  </w:style>
  <w:style w:type="paragraph" w:styleId="52">
    <w:name w:val="toc 5"/>
    <w:basedOn w:val="a"/>
    <w:next w:val="a"/>
    <w:rsid w:val="00F313CC"/>
    <w:pPr>
      <w:ind w:left="800"/>
    </w:pPr>
    <w:rPr>
      <w:szCs w:val="21"/>
    </w:rPr>
  </w:style>
  <w:style w:type="paragraph" w:styleId="60">
    <w:name w:val="toc 6"/>
    <w:basedOn w:val="a"/>
    <w:next w:val="a"/>
    <w:rsid w:val="00F313CC"/>
    <w:pPr>
      <w:ind w:left="1000"/>
    </w:pPr>
    <w:rPr>
      <w:szCs w:val="21"/>
    </w:rPr>
  </w:style>
  <w:style w:type="paragraph" w:styleId="70">
    <w:name w:val="toc 7"/>
    <w:basedOn w:val="a"/>
    <w:next w:val="a"/>
    <w:rsid w:val="00F313CC"/>
    <w:pPr>
      <w:ind w:left="1200"/>
    </w:pPr>
    <w:rPr>
      <w:szCs w:val="21"/>
    </w:rPr>
  </w:style>
  <w:style w:type="paragraph" w:styleId="80">
    <w:name w:val="toc 8"/>
    <w:basedOn w:val="a"/>
    <w:next w:val="a"/>
    <w:rsid w:val="00F313CC"/>
    <w:pPr>
      <w:ind w:left="1400"/>
    </w:pPr>
    <w:rPr>
      <w:szCs w:val="21"/>
    </w:rPr>
  </w:style>
  <w:style w:type="paragraph" w:styleId="90">
    <w:name w:val="toc 9"/>
    <w:basedOn w:val="a"/>
    <w:next w:val="a"/>
    <w:rsid w:val="00F313CC"/>
    <w:pPr>
      <w:ind w:left="1600"/>
    </w:pPr>
    <w:rPr>
      <w:szCs w:val="21"/>
    </w:rPr>
  </w:style>
  <w:style w:type="paragraph" w:customStyle="1" w:styleId="1c">
    <w:name w:val="Перечень рисунков1"/>
    <w:basedOn w:val="a"/>
    <w:next w:val="a0"/>
    <w:rsid w:val="00F313CC"/>
    <w:pPr>
      <w:ind w:left="400" w:hanging="400"/>
    </w:pPr>
  </w:style>
  <w:style w:type="paragraph" w:styleId="aff1">
    <w:name w:val="Subtitle"/>
    <w:basedOn w:val="a"/>
    <w:next w:val="a0"/>
    <w:qFormat/>
    <w:rsid w:val="00F313CC"/>
    <w:pPr>
      <w:spacing w:after="60"/>
      <w:jc w:val="center"/>
    </w:pPr>
    <w:rPr>
      <w:rFonts w:ascii="Arial" w:hAnsi="Arial" w:cs="Arial"/>
      <w:sz w:val="24"/>
      <w:szCs w:val="24"/>
    </w:rPr>
  </w:style>
  <w:style w:type="paragraph" w:styleId="aff2">
    <w:name w:val="Signature"/>
    <w:basedOn w:val="a"/>
    <w:rsid w:val="00F313CC"/>
    <w:pPr>
      <w:ind w:left="4320"/>
    </w:pPr>
  </w:style>
  <w:style w:type="paragraph" w:styleId="aff3">
    <w:name w:val="Salutation"/>
    <w:basedOn w:val="a"/>
    <w:next w:val="a0"/>
    <w:rsid w:val="00F313CC"/>
  </w:style>
  <w:style w:type="paragraph" w:customStyle="1" w:styleId="1d">
    <w:name w:val="Продолжение списка1"/>
    <w:basedOn w:val="a"/>
    <w:rsid w:val="00F313CC"/>
    <w:pPr>
      <w:spacing w:after="120"/>
      <w:ind w:left="851"/>
    </w:pPr>
  </w:style>
  <w:style w:type="paragraph" w:customStyle="1" w:styleId="210">
    <w:name w:val="Продолжение списка 21"/>
    <w:basedOn w:val="a"/>
    <w:rsid w:val="00F313CC"/>
    <w:pPr>
      <w:spacing w:after="120"/>
      <w:ind w:left="1134"/>
    </w:pPr>
  </w:style>
  <w:style w:type="paragraph" w:customStyle="1" w:styleId="310">
    <w:name w:val="Продолжение списка 31"/>
    <w:basedOn w:val="a"/>
    <w:rsid w:val="00F313CC"/>
    <w:pPr>
      <w:spacing w:after="120"/>
      <w:ind w:left="1418"/>
    </w:pPr>
  </w:style>
  <w:style w:type="paragraph" w:customStyle="1" w:styleId="410">
    <w:name w:val="Продолжение списка 41"/>
    <w:basedOn w:val="a"/>
    <w:rsid w:val="00F313CC"/>
    <w:pPr>
      <w:spacing w:after="120"/>
      <w:ind w:left="1701"/>
    </w:pPr>
  </w:style>
  <w:style w:type="paragraph" w:customStyle="1" w:styleId="510">
    <w:name w:val="Продолжение списка 51"/>
    <w:basedOn w:val="a"/>
    <w:rsid w:val="00F313CC"/>
    <w:pPr>
      <w:spacing w:after="120"/>
      <w:ind w:left="1985"/>
    </w:pPr>
  </w:style>
  <w:style w:type="paragraph" w:customStyle="1" w:styleId="1e">
    <w:name w:val="Прощание1"/>
    <w:basedOn w:val="a"/>
    <w:rsid w:val="00F313CC"/>
    <w:pPr>
      <w:ind w:left="4320"/>
    </w:pPr>
  </w:style>
  <w:style w:type="paragraph" w:customStyle="1" w:styleId="211">
    <w:name w:val="Список 21"/>
    <w:basedOn w:val="a"/>
    <w:rsid w:val="00F313CC"/>
    <w:pPr>
      <w:ind w:left="851"/>
    </w:pPr>
  </w:style>
  <w:style w:type="paragraph" w:customStyle="1" w:styleId="311">
    <w:name w:val="Список 31"/>
    <w:basedOn w:val="afa"/>
    <w:rsid w:val="00F313CC"/>
    <w:pPr>
      <w:ind w:left="1134"/>
    </w:pPr>
  </w:style>
  <w:style w:type="paragraph" w:customStyle="1" w:styleId="511">
    <w:name w:val="Список 51"/>
    <w:basedOn w:val="a"/>
    <w:rsid w:val="00F313CC"/>
    <w:pPr>
      <w:ind w:left="1701"/>
    </w:pPr>
  </w:style>
  <w:style w:type="paragraph" w:styleId="HTML9">
    <w:name w:val="HTML Preformatted"/>
    <w:basedOn w:val="a"/>
    <w:rsid w:val="00F313CC"/>
    <w:rPr>
      <w:rFonts w:ascii="Courier New" w:hAnsi="Courier New" w:cs="Courier New"/>
    </w:rPr>
  </w:style>
  <w:style w:type="paragraph" w:customStyle="1" w:styleId="1f">
    <w:name w:val="Схема документа1"/>
    <w:basedOn w:val="a"/>
    <w:rsid w:val="00F313CC"/>
    <w:pPr>
      <w:shd w:val="clear" w:color="auto" w:fill="000080"/>
    </w:pPr>
    <w:rPr>
      <w:rFonts w:ascii="Tahoma" w:hAnsi="Tahoma" w:cs="Tahoma"/>
    </w:rPr>
  </w:style>
  <w:style w:type="paragraph" w:customStyle="1" w:styleId="1f0">
    <w:name w:val="Таблица ссылок1"/>
    <w:basedOn w:val="a"/>
    <w:next w:val="a0"/>
    <w:rsid w:val="00F313CC"/>
    <w:pPr>
      <w:ind w:left="200" w:hanging="200"/>
    </w:pPr>
  </w:style>
  <w:style w:type="paragraph" w:customStyle="1" w:styleId="1f1">
    <w:name w:val="Текст1"/>
    <w:basedOn w:val="a"/>
    <w:rsid w:val="00F313CC"/>
    <w:rPr>
      <w:rFonts w:ascii="Courier" w:hAnsi="Courier" w:cs="Courier New"/>
    </w:rPr>
  </w:style>
  <w:style w:type="paragraph" w:styleId="aff4">
    <w:name w:val="Balloon Text"/>
    <w:basedOn w:val="a"/>
    <w:rsid w:val="00F313CC"/>
    <w:rPr>
      <w:rFonts w:ascii="Tahoma" w:hAnsi="Tahoma" w:cs="Tahoma"/>
      <w:sz w:val="16"/>
      <w:szCs w:val="16"/>
    </w:rPr>
  </w:style>
  <w:style w:type="paragraph" w:styleId="aff5">
    <w:name w:val="footnote text"/>
    <w:basedOn w:val="a"/>
    <w:rsid w:val="00F313CC"/>
    <w:pPr>
      <w:keepNext/>
      <w:keepLines/>
      <w:spacing w:before="40" w:after="40"/>
      <w:ind w:left="360" w:hanging="360"/>
    </w:pPr>
    <w:rPr>
      <w:rFonts w:ascii="Helvetica" w:hAnsi="Helvetica" w:cs="Helvetica"/>
      <w:sz w:val="16"/>
    </w:rPr>
  </w:style>
  <w:style w:type="paragraph" w:styleId="1f2">
    <w:name w:val="index 1"/>
    <w:basedOn w:val="a"/>
    <w:rsid w:val="00F313CC"/>
    <w:pPr>
      <w:ind w:left="202" w:hanging="202"/>
    </w:pPr>
  </w:style>
  <w:style w:type="paragraph" w:styleId="24">
    <w:name w:val="index 2"/>
    <w:basedOn w:val="a"/>
    <w:rsid w:val="00F313CC"/>
    <w:pPr>
      <w:ind w:left="404" w:hanging="202"/>
    </w:pPr>
  </w:style>
  <w:style w:type="paragraph" w:styleId="33">
    <w:name w:val="index 3"/>
    <w:basedOn w:val="a"/>
    <w:rsid w:val="00F313CC"/>
    <w:pPr>
      <w:ind w:left="605" w:hanging="202"/>
    </w:pPr>
  </w:style>
  <w:style w:type="paragraph" w:customStyle="1" w:styleId="411">
    <w:name w:val="Указатель 41"/>
    <w:basedOn w:val="a"/>
    <w:rsid w:val="00F313CC"/>
    <w:pPr>
      <w:ind w:left="807" w:hanging="202"/>
    </w:pPr>
  </w:style>
  <w:style w:type="paragraph" w:customStyle="1" w:styleId="512">
    <w:name w:val="Указатель 51"/>
    <w:basedOn w:val="a"/>
    <w:rsid w:val="00F313CC"/>
    <w:pPr>
      <w:ind w:left="1008" w:hanging="202"/>
    </w:pPr>
  </w:style>
  <w:style w:type="paragraph" w:customStyle="1" w:styleId="61">
    <w:name w:val="Указатель 61"/>
    <w:basedOn w:val="a"/>
    <w:rsid w:val="00F313CC"/>
    <w:pPr>
      <w:ind w:left="1210" w:hanging="202"/>
    </w:pPr>
  </w:style>
  <w:style w:type="paragraph" w:customStyle="1" w:styleId="71">
    <w:name w:val="Указатель 71"/>
    <w:basedOn w:val="a"/>
    <w:rsid w:val="00F313CC"/>
    <w:pPr>
      <w:ind w:left="1412" w:hanging="202"/>
    </w:pPr>
  </w:style>
  <w:style w:type="paragraph" w:customStyle="1" w:styleId="81">
    <w:name w:val="Указатель 81"/>
    <w:basedOn w:val="a"/>
    <w:next w:val="61"/>
    <w:rsid w:val="00F313CC"/>
    <w:pPr>
      <w:ind w:left="1613" w:hanging="202"/>
    </w:pPr>
  </w:style>
  <w:style w:type="paragraph" w:customStyle="1" w:styleId="91">
    <w:name w:val="Указатель 91"/>
    <w:basedOn w:val="a"/>
    <w:rsid w:val="00F313CC"/>
    <w:pPr>
      <w:ind w:left="1815" w:hanging="202"/>
    </w:pPr>
  </w:style>
  <w:style w:type="paragraph" w:customStyle="1" w:styleId="1f3">
    <w:name w:val="Цитата1"/>
    <w:basedOn w:val="a"/>
    <w:rsid w:val="00F313CC"/>
    <w:pPr>
      <w:spacing w:after="120"/>
      <w:ind w:left="567" w:right="1440"/>
    </w:pPr>
  </w:style>
  <w:style w:type="paragraph" w:customStyle="1" w:styleId="1f4">
    <w:name w:val="Шапка1"/>
    <w:basedOn w:val="a"/>
    <w:rsid w:val="00F313CC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rFonts w:ascii="Arial" w:hAnsi="Arial" w:cs="Arial"/>
      <w:sz w:val="24"/>
      <w:szCs w:val="24"/>
    </w:rPr>
  </w:style>
  <w:style w:type="paragraph" w:styleId="aff6">
    <w:name w:val="E-mail Signature"/>
    <w:basedOn w:val="a"/>
    <w:rsid w:val="00F313CC"/>
  </w:style>
  <w:style w:type="paragraph" w:customStyle="1" w:styleId="aff7">
    <w:name w:val="Содержимое таблицы"/>
    <w:basedOn w:val="a"/>
    <w:rsid w:val="00F313CC"/>
    <w:pPr>
      <w:suppressLineNumbers/>
    </w:pPr>
  </w:style>
  <w:style w:type="paragraph" w:customStyle="1" w:styleId="aff8">
    <w:name w:val="Заголовок таблицы"/>
    <w:basedOn w:val="aff7"/>
    <w:rsid w:val="00F313CC"/>
    <w:pPr>
      <w:jc w:val="center"/>
    </w:pPr>
    <w:rPr>
      <w:b/>
      <w:bCs/>
    </w:rPr>
  </w:style>
  <w:style w:type="paragraph" w:customStyle="1" w:styleId="100">
    <w:name w:val="Оглавление 10"/>
    <w:basedOn w:val="13"/>
    <w:rsid w:val="00F313CC"/>
    <w:pPr>
      <w:tabs>
        <w:tab w:val="right" w:leader="dot" w:pos="7091"/>
      </w:tabs>
      <w:ind w:left="2547" w:firstLine="0"/>
    </w:pPr>
  </w:style>
  <w:style w:type="numbering" w:customStyle="1" w:styleId="WWOutlineListStyle">
    <w:name w:val="WW_OutlineListStyle"/>
    <w:basedOn w:val="a3"/>
    <w:rsid w:val="00E93943"/>
    <w:pPr>
      <w:numPr>
        <w:numId w:val="49"/>
      </w:numPr>
    </w:pPr>
  </w:style>
  <w:style w:type="paragraph" w:customStyle="1" w:styleId="Standard">
    <w:name w:val="Standard"/>
    <w:rsid w:val="00E93943"/>
    <w:pPr>
      <w:widowControl w:val="0"/>
      <w:suppressAutoHyphens/>
      <w:autoSpaceDN w:val="0"/>
      <w:ind w:firstLine="579"/>
      <w:jc w:val="both"/>
      <w:textAlignment w:val="baseline"/>
    </w:pPr>
    <w:rPr>
      <w:rFonts w:ascii="Ubuntu" w:eastAsia="DejaVu Sans" w:hAnsi="Ubuntu" w:cs="Lohit Hind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E93943"/>
    <w:pPr>
      <w:spacing w:after="120"/>
    </w:pPr>
  </w:style>
  <w:style w:type="paragraph" w:customStyle="1" w:styleId="TableContents">
    <w:name w:val="Table Contents"/>
    <w:basedOn w:val="Standard"/>
    <w:rsid w:val="00E93943"/>
    <w:pPr>
      <w:suppressLineNumbers/>
    </w:pPr>
  </w:style>
  <w:style w:type="paragraph" w:customStyle="1" w:styleId="TableHeading0">
    <w:name w:val="Table Heading"/>
    <w:basedOn w:val="TableContents"/>
    <w:rsid w:val="00E93943"/>
    <w:pPr>
      <w:jc w:val="center"/>
    </w:pPr>
    <w:rPr>
      <w:b/>
      <w:bCs/>
    </w:rPr>
  </w:style>
  <w:style w:type="table" w:customStyle="1" w:styleId="-11">
    <w:name w:val="Светлая сетка - Акцент 11"/>
    <w:basedOn w:val="a2"/>
    <w:uiPriority w:val="62"/>
    <w:rsid w:val="00782CD0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StrongEmphasis">
    <w:name w:val="Strong Emphasis"/>
    <w:rsid w:val="00E857FF"/>
    <w:rPr>
      <w:b/>
      <w:bCs/>
    </w:rPr>
  </w:style>
  <w:style w:type="character" w:customStyle="1" w:styleId="hps">
    <w:name w:val="hps"/>
    <w:rsid w:val="008F3D18"/>
  </w:style>
  <w:style w:type="numbering" w:customStyle="1" w:styleId="1">
    <w:name w:val="Стиль1"/>
    <w:uiPriority w:val="99"/>
    <w:rsid w:val="004116AB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16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DB661-EEBF-45FB-9AB0-0ACCA3B47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8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MTN.Win.01.Основы компьютерных сетей</vt:lpstr>
    </vt:vector>
  </TitlesOfParts>
  <Company>SPecialiST RePack</Company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MTN.Win.01.Основы компьютерных сетей</dc:title>
  <dc:subject>Resource Department Dep.</dc:subject>
  <dc:creator>Александр Прощеряков</dc:creator>
  <cp:keywords/>
  <dc:description/>
  <cp:lastModifiedBy>Дмитрий Свириденко</cp:lastModifiedBy>
  <cp:revision>2</cp:revision>
  <cp:lastPrinted>2005-01-28T10:27:00Z</cp:lastPrinted>
  <dcterms:created xsi:type="dcterms:W3CDTF">2011-11-01T20:50:00Z</dcterms:created>
  <dcterms:modified xsi:type="dcterms:W3CDTF">2019-06-05T03:53:00Z</dcterms:modified>
</cp:coreProperties>
</file>